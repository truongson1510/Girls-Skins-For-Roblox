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9A5509" w:rsidRDefault="009A5509" w:rsidP="009A5509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 w:cs="Times New Roman"/>
          <w:b/>
          <w:sz w:val="50"/>
          <w:szCs w:val="50"/>
        </w:rPr>
      </w:pPr>
      <w:proofErr w:type="spellStart"/>
      <w:r w:rsidRPr="009A5509">
        <w:rPr>
          <w:rFonts w:ascii="Times New Roman" w:hAnsi="Times New Roman" w:cs="Times New Roman"/>
          <w:b/>
          <w:sz w:val="50"/>
          <w:szCs w:val="50"/>
        </w:rPr>
        <w:t>Hướng</w:t>
      </w:r>
      <w:proofErr w:type="spellEnd"/>
      <w:r w:rsidRPr="009A5509">
        <w:rPr>
          <w:rFonts w:ascii="Times New Roman" w:hAnsi="Times New Roman" w:cs="Times New Roman"/>
          <w:b/>
          <w:sz w:val="50"/>
          <w:szCs w:val="50"/>
        </w:rPr>
        <w:t xml:space="preserve"> </w:t>
      </w:r>
      <w:proofErr w:type="spellStart"/>
      <w:r w:rsidRPr="009A5509">
        <w:rPr>
          <w:rFonts w:ascii="Times New Roman" w:hAnsi="Times New Roman" w:cs="Times New Roman"/>
          <w:b/>
          <w:sz w:val="50"/>
          <w:szCs w:val="50"/>
        </w:rPr>
        <w:t>dẫn</w:t>
      </w:r>
      <w:proofErr w:type="spellEnd"/>
      <w:r w:rsidRPr="009A5509">
        <w:rPr>
          <w:rFonts w:ascii="Times New Roman" w:hAnsi="Times New Roman" w:cs="Times New Roman"/>
          <w:b/>
          <w:sz w:val="50"/>
          <w:szCs w:val="50"/>
        </w:rPr>
        <w:t xml:space="preserve"> </w:t>
      </w:r>
      <w:proofErr w:type="spellStart"/>
      <w:r w:rsidRPr="009A5509">
        <w:rPr>
          <w:rFonts w:ascii="Times New Roman" w:hAnsi="Times New Roman" w:cs="Times New Roman"/>
          <w:b/>
          <w:sz w:val="50"/>
          <w:szCs w:val="50"/>
        </w:rPr>
        <w:t>sử</w:t>
      </w:r>
      <w:proofErr w:type="spellEnd"/>
      <w:r w:rsidRPr="009A5509">
        <w:rPr>
          <w:rFonts w:ascii="Times New Roman" w:hAnsi="Times New Roman" w:cs="Times New Roman"/>
          <w:b/>
          <w:sz w:val="50"/>
          <w:szCs w:val="50"/>
        </w:rPr>
        <w:t xml:space="preserve"> </w:t>
      </w:r>
      <w:proofErr w:type="spellStart"/>
      <w:r w:rsidRPr="009A5509">
        <w:rPr>
          <w:rFonts w:ascii="Times New Roman" w:hAnsi="Times New Roman" w:cs="Times New Roman"/>
          <w:b/>
          <w:sz w:val="50"/>
          <w:szCs w:val="50"/>
        </w:rPr>
        <w:t>dụng</w:t>
      </w:r>
      <w:proofErr w:type="spellEnd"/>
      <w:r w:rsidRPr="009A5509">
        <w:rPr>
          <w:rFonts w:ascii="Times New Roman" w:hAnsi="Times New Roman" w:cs="Times New Roman"/>
          <w:b/>
          <w:sz w:val="50"/>
          <w:szCs w:val="50"/>
        </w:rPr>
        <w:t xml:space="preserve"> </w:t>
      </w:r>
      <w:proofErr w:type="spellStart"/>
      <w:r w:rsidRPr="009A5509">
        <w:rPr>
          <w:rFonts w:ascii="Times New Roman" w:hAnsi="Times New Roman" w:cs="Times New Roman"/>
          <w:b/>
          <w:sz w:val="50"/>
          <w:szCs w:val="50"/>
        </w:rPr>
        <w:t>ATSoft_Thirdparty</w:t>
      </w:r>
      <w:proofErr w:type="spellEnd"/>
    </w:p>
    <w:p w:rsidR="009A5509" w:rsidRPr="009A5509" w:rsidRDefault="009A5509" w:rsidP="009A5509">
      <w:pPr>
        <w:spacing w:line="360" w:lineRule="auto"/>
        <w:rPr>
          <w:rFonts w:ascii="Times New Roman" w:hAnsi="Times New Roman" w:cs="Times New Roman"/>
          <w:sz w:val="30"/>
          <w:szCs w:val="30"/>
        </w:rPr>
      </w:pP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6"/>
        </w:rPr>
      </w:pPr>
      <w:r w:rsidRPr="00F729EB">
        <w:rPr>
          <w:rFonts w:ascii="Times New Roman" w:hAnsi="Times New Roman" w:cs="Times New Roman"/>
          <w:b/>
          <w:sz w:val="36"/>
          <w:szCs w:val="36"/>
        </w:rPr>
        <w:t xml:space="preserve">Import package: </w:t>
      </w:r>
      <w:proofErr w:type="spellStart"/>
      <w:r w:rsidRPr="00F729EB">
        <w:rPr>
          <w:rFonts w:ascii="Times New Roman" w:hAnsi="Times New Roman" w:cs="Times New Roman"/>
          <w:b/>
          <w:sz w:val="36"/>
          <w:szCs w:val="36"/>
        </w:rPr>
        <w:t>ATSoft_Thirdparty</w:t>
      </w:r>
      <w:proofErr w:type="spellEnd"/>
    </w:p>
    <w:p w:rsidR="009A5509" w:rsidRPr="009A5509" w:rsidRDefault="009A5509" w:rsidP="009A5509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9A5509">
        <w:rPr>
          <w:rFonts w:ascii="Times New Roman" w:hAnsi="Times New Roman" w:cs="Times New Roman"/>
          <w:sz w:val="30"/>
          <w:szCs w:val="30"/>
        </w:rPr>
        <w:t xml:space="preserve">Download package </w:t>
      </w:r>
      <w:proofErr w:type="spellStart"/>
      <w:r w:rsidRPr="009A5509">
        <w:rPr>
          <w:rFonts w:ascii="Times New Roman" w:hAnsi="Times New Roman" w:cs="Times New Roman"/>
          <w:sz w:val="30"/>
          <w:szCs w:val="30"/>
        </w:rPr>
        <w:t>từ</w:t>
      </w:r>
      <w:proofErr w:type="spellEnd"/>
      <w:r w:rsidRPr="009A550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A5509">
        <w:rPr>
          <w:rFonts w:ascii="Times New Roman" w:hAnsi="Times New Roman" w:cs="Times New Roman"/>
          <w:sz w:val="30"/>
          <w:szCs w:val="30"/>
        </w:rPr>
        <w:t>đường</w:t>
      </w:r>
      <w:proofErr w:type="spellEnd"/>
      <w:r w:rsidRPr="009A550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A5509">
        <w:rPr>
          <w:rFonts w:ascii="Times New Roman" w:hAnsi="Times New Roman" w:cs="Times New Roman"/>
          <w:sz w:val="30"/>
          <w:szCs w:val="30"/>
        </w:rPr>
        <w:t>dẫn</w:t>
      </w:r>
      <w:proofErr w:type="spellEnd"/>
      <w:r w:rsidRPr="009A5509">
        <w:rPr>
          <w:rFonts w:ascii="Times New Roman" w:hAnsi="Times New Roman" w:cs="Times New Roman"/>
          <w:sz w:val="30"/>
          <w:szCs w:val="30"/>
        </w:rPr>
        <w:t>:</w:t>
      </w:r>
    </w:p>
    <w:p w:rsidR="009A5509" w:rsidRPr="009A5509" w:rsidRDefault="00D82F78" w:rsidP="009A550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hyperlink r:id="rId9" w:history="1">
        <w:r w:rsidR="009A5509" w:rsidRPr="009A5509">
          <w:rPr>
            <w:rStyle w:val="Hyperlink"/>
            <w:rFonts w:ascii="Times New Roman" w:hAnsi="Times New Roman" w:cs="Times New Roman"/>
            <w:sz w:val="30"/>
            <w:szCs w:val="30"/>
          </w:rPr>
          <w:t>https://github.com/atsoft-io/Ads-vs-Tracking-Template/releases</w:t>
        </w:r>
      </w:hyperlink>
    </w:p>
    <w:p w:rsidR="009A5509" w:rsidRPr="009A5509" w:rsidRDefault="009A5509" w:rsidP="009A5509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9A5509"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 w:rsidRPr="009A5509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9A5509">
        <w:rPr>
          <w:rFonts w:ascii="Times New Roman" w:hAnsi="Times New Roman" w:cs="Times New Roman"/>
          <w:sz w:val="30"/>
          <w:szCs w:val="30"/>
        </w:rPr>
        <w:t xml:space="preserve"> Unity:</w:t>
      </w:r>
    </w:p>
    <w:p w:rsidR="009A5509" w:rsidRPr="009A5509" w:rsidRDefault="009A5509" w:rsidP="009A5509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r w:rsidRPr="009A550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CD4ED8D" wp14:editId="43937971">
            <wp:extent cx="5229225" cy="5543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9" w:rsidRDefault="009A550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6"/>
        </w:rPr>
        <w:lastRenderedPageBreak/>
        <w:t>Các</w:t>
      </w:r>
      <w:proofErr w:type="spellEnd"/>
      <w:r w:rsidRPr="00F729EB">
        <w:rPr>
          <w:rFonts w:ascii="Times New Roman" w:hAnsi="Times New Roman" w:cs="Times New Roman"/>
          <w:b/>
          <w:sz w:val="36"/>
          <w:szCs w:val="36"/>
        </w:rPr>
        <w:t xml:space="preserve"> package </w:t>
      </w:r>
      <w:proofErr w:type="spellStart"/>
      <w:r w:rsidRPr="00F729EB">
        <w:rPr>
          <w:rFonts w:ascii="Times New Roman" w:hAnsi="Times New Roman" w:cs="Times New Roman"/>
          <w:b/>
          <w:sz w:val="36"/>
          <w:szCs w:val="36"/>
        </w:rPr>
        <w:t>khác</w:t>
      </w:r>
      <w:proofErr w:type="spellEnd"/>
      <w:r w:rsidRPr="00F729E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6"/>
        </w:rPr>
        <w:t>cần</w:t>
      </w:r>
      <w:proofErr w:type="spellEnd"/>
      <w:r w:rsidRPr="00F729EB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6"/>
        </w:rPr>
        <w:t>dùng</w:t>
      </w:r>
      <w:proofErr w:type="spellEnd"/>
    </w:p>
    <w:p w:rsidR="00612D03" w:rsidRDefault="00612D0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App Tracking </w:t>
      </w:r>
      <w:r w:rsidRPr="00612D03">
        <w:rPr>
          <w:rFonts w:ascii="Times New Roman" w:hAnsi="Times New Roman" w:cs="Times New Roman"/>
          <w:b/>
          <w:sz w:val="30"/>
          <w:szCs w:val="30"/>
        </w:rPr>
        <w:t>Transparency</w:t>
      </w:r>
      <w:r w:rsidR="00B625FF">
        <w:rPr>
          <w:rFonts w:ascii="Times New Roman" w:hAnsi="Times New Roman" w:cs="Times New Roman"/>
          <w:b/>
          <w:sz w:val="30"/>
          <w:szCs w:val="30"/>
        </w:rPr>
        <w:t xml:space="preserve"> (iOS Only)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612D03" w:rsidRPr="00612D03" w:rsidRDefault="00612D03" w:rsidP="00612D03">
      <w:pPr>
        <w:pStyle w:val="ListParagraph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4657BE3C" wp14:editId="2E9DD9BE">
            <wp:extent cx="5943600" cy="400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09" w:rsidRDefault="009A5509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sz w:val="30"/>
          <w:szCs w:val="30"/>
        </w:rPr>
      </w:pPr>
      <w:r w:rsidRPr="00612D03">
        <w:rPr>
          <w:rFonts w:ascii="Times New Roman" w:hAnsi="Times New Roman" w:cs="Times New Roman"/>
          <w:b/>
          <w:sz w:val="30"/>
          <w:szCs w:val="30"/>
        </w:rPr>
        <w:t>Firebase</w:t>
      </w:r>
      <w:r w:rsidR="00612D03">
        <w:rPr>
          <w:rFonts w:ascii="Times New Roman" w:hAnsi="Times New Roman" w:cs="Times New Roman"/>
          <w:sz w:val="30"/>
          <w:szCs w:val="30"/>
        </w:rPr>
        <w:t>:</w:t>
      </w:r>
    </w:p>
    <w:p w:rsidR="00612D03" w:rsidRDefault="00D82F78" w:rsidP="00612D03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hyperlink r:id="rId12" w:history="1">
        <w:r w:rsidR="00612D03" w:rsidRPr="00612D0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https://github.com/firebase/firebase-unity-sdk/releases</w:t>
        </w:r>
      </w:hyperlink>
    </w:p>
    <w:p w:rsidR="00612D03" w:rsidRDefault="00612D03" w:rsidP="00612D0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Import </w:t>
      </w:r>
      <w:proofErr w:type="spellStart"/>
      <w:r>
        <w:rPr>
          <w:rFonts w:ascii="Times New Roman" w:hAnsi="Times New Roman" w:cs="Times New Roman"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package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dùng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Firebase Analytics, Firebase Remote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config</w:t>
      </w:r>
      <w:proofErr w:type="spellEnd"/>
      <w:r>
        <w:rPr>
          <w:rFonts w:ascii="Times New Roman" w:hAnsi="Times New Roman" w:cs="Times New Roman"/>
          <w:sz w:val="30"/>
          <w:szCs w:val="30"/>
        </w:rPr>
        <w:t>,…</w:t>
      </w:r>
      <w:proofErr w:type="gramEnd"/>
      <w:r>
        <w:rPr>
          <w:rFonts w:ascii="Times New Roman" w:hAnsi="Times New Roman" w:cs="Times New Roman"/>
          <w:sz w:val="30"/>
          <w:szCs w:val="30"/>
        </w:rPr>
        <w:t>.</w:t>
      </w:r>
    </w:p>
    <w:p w:rsidR="00612D03" w:rsidRDefault="00612D0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sz w:val="30"/>
          <w:szCs w:val="30"/>
        </w:rPr>
      </w:pPr>
      <w:r w:rsidRPr="00612D03">
        <w:rPr>
          <w:rFonts w:ascii="Times New Roman" w:hAnsi="Times New Roman" w:cs="Times New Roman"/>
          <w:b/>
          <w:sz w:val="30"/>
          <w:szCs w:val="30"/>
        </w:rPr>
        <w:t>Google Mobile Ads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sz w:val="30"/>
          <w:szCs w:val="30"/>
        </w:rPr>
        <w:t xml:space="preserve">( </w:t>
      </w:r>
      <w:proofErr w:type="spellStart"/>
      <w:r>
        <w:rPr>
          <w:rFonts w:ascii="Times New Roman" w:hAnsi="Times New Roman" w:cs="Times New Roman"/>
          <w:sz w:val="30"/>
          <w:szCs w:val="30"/>
        </w:rPr>
        <w:t>nếu</w:t>
      </w:r>
      <w:proofErr w:type="spellEnd"/>
      <w:proofErr w:type="gram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án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)</w:t>
      </w:r>
    </w:p>
    <w:p w:rsidR="00612D03" w:rsidRDefault="00D82F78" w:rsidP="00612D03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hyperlink r:id="rId13" w:history="1">
        <w:r w:rsidR="00612D03" w:rsidRPr="00612D0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https://github.com/googleads/googleads-mobile-unity/releases</w:t>
        </w:r>
      </w:hyperlink>
    </w:p>
    <w:p w:rsidR="00612D03" w:rsidRDefault="00612D03" w:rsidP="00612D0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Ex: </w:t>
      </w:r>
      <w:proofErr w:type="spellStart"/>
      <w:r>
        <w:rPr>
          <w:rFonts w:ascii="Times New Roman" w:hAnsi="Times New Roman" w:cs="Times New Roman"/>
          <w:sz w:val="30"/>
          <w:szCs w:val="30"/>
        </w:rPr>
        <w:t>mẫu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Google </w:t>
      </w:r>
      <w:proofErr w:type="spellStart"/>
      <w:r>
        <w:rPr>
          <w:rFonts w:ascii="Times New Roman" w:hAnsi="Times New Roman" w:cs="Times New Roman"/>
          <w:sz w:val="30"/>
          <w:szCs w:val="30"/>
        </w:rPr>
        <w:t>nếu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tham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khảo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:rsidR="00612D03" w:rsidRDefault="00D82F78" w:rsidP="00612D03">
      <w:pPr>
        <w:pStyle w:val="ListParagraph"/>
        <w:spacing w:line="360" w:lineRule="auto"/>
        <w:ind w:left="1440"/>
        <w:rPr>
          <w:rFonts w:ascii="Times New Roman" w:hAnsi="Times New Roman" w:cs="Times New Roman"/>
          <w:sz w:val="30"/>
          <w:szCs w:val="30"/>
        </w:rPr>
      </w:pPr>
      <w:hyperlink r:id="rId14" w:history="1">
        <w:r w:rsidR="00612D03" w:rsidRPr="00612D0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https://github.com/googleads/googleads-mobile-unity/blob/main/samples/HelloWorld/Assets/Scripts/GoogleAdMobController.cs</w:t>
        </w:r>
      </w:hyperlink>
    </w:p>
    <w:p w:rsidR="00F92B4A" w:rsidRDefault="00F92B4A" w:rsidP="00F92B4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Điền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App ID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Google Mobile Ads/Settings</w:t>
      </w:r>
    </w:p>
    <w:p w:rsidR="00F92B4A" w:rsidRDefault="00F92B4A" w:rsidP="00612D03">
      <w:pPr>
        <w:pStyle w:val="ListParagraph"/>
        <w:spacing w:line="360" w:lineRule="auto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010AA6" wp14:editId="15F35542">
            <wp:extent cx="4152900" cy="592105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88" cy="593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4A" w:rsidRDefault="00F92B4A" w:rsidP="00F92B4A">
      <w:pPr>
        <w:pStyle w:val="ListParagraph"/>
        <w:tabs>
          <w:tab w:val="left" w:pos="720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4B1675B" wp14:editId="7AB97D76">
            <wp:extent cx="6280711" cy="1752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1638" cy="1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5FF" w:rsidRDefault="00B625FF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sz w:val="30"/>
          <w:szCs w:val="30"/>
        </w:rPr>
      </w:pPr>
      <w:r w:rsidRPr="00B625FF">
        <w:rPr>
          <w:rFonts w:ascii="Times New Roman" w:hAnsi="Times New Roman" w:cs="Times New Roman"/>
          <w:b/>
          <w:sz w:val="30"/>
          <w:szCs w:val="30"/>
        </w:rPr>
        <w:lastRenderedPageBreak/>
        <w:t xml:space="preserve">MAX </w:t>
      </w:r>
      <w:proofErr w:type="spellStart"/>
      <w:r w:rsidRPr="00B625FF">
        <w:rPr>
          <w:rFonts w:ascii="Times New Roman" w:hAnsi="Times New Roman" w:cs="Times New Roman"/>
          <w:b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>
        <w:rPr>
          <w:rFonts w:ascii="Times New Roman" w:hAnsi="Times New Roman" w:cs="Times New Roman"/>
          <w:sz w:val="30"/>
          <w:szCs w:val="30"/>
        </w:rPr>
        <w:t>nếu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án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B625FF" w:rsidRDefault="00D82F78" w:rsidP="00B625F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hyperlink r:id="rId17" w:history="1">
        <w:r w:rsidR="00B625FF" w:rsidRPr="00B625FF">
          <w:rPr>
            <w:rStyle w:val="Hyperlink"/>
            <w:rFonts w:ascii="Times New Roman" w:hAnsi="Times New Roman" w:cs="Times New Roman"/>
            <w:sz w:val="30"/>
            <w:szCs w:val="30"/>
          </w:rPr>
          <w:t>https://dash.applovin.com/documentation/mediation/unity/getting-started/integration</w:t>
        </w:r>
      </w:hyperlink>
    </w:p>
    <w:p w:rsidR="00B625FF" w:rsidRDefault="00B625FF" w:rsidP="00B625F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import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project, Set up </w:t>
      </w:r>
      <w:proofErr w:type="spellStart"/>
      <w:r w:rsidRPr="00527130">
        <w:rPr>
          <w:rFonts w:ascii="Times New Roman" w:hAnsi="Times New Roman" w:cs="Times New Roman"/>
          <w:b/>
          <w:sz w:val="30"/>
          <w:szCs w:val="30"/>
        </w:rPr>
        <w:t>Applovin</w:t>
      </w:r>
      <w:proofErr w:type="spellEnd"/>
      <w:r w:rsidRPr="00527130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27130">
        <w:rPr>
          <w:rFonts w:ascii="Times New Roman" w:hAnsi="Times New Roman" w:cs="Times New Roman"/>
          <w:b/>
          <w:sz w:val="30"/>
          <w:szCs w:val="30"/>
        </w:rPr>
        <w:t>Intergration</w:t>
      </w:r>
      <w:proofErr w:type="spellEnd"/>
      <w:r w:rsidRPr="00527130">
        <w:rPr>
          <w:rFonts w:ascii="Times New Roman" w:hAnsi="Times New Roman" w:cs="Times New Roman"/>
          <w:b/>
          <w:sz w:val="30"/>
          <w:szCs w:val="30"/>
        </w:rPr>
        <w:t xml:space="preserve"> Manager</w:t>
      </w:r>
      <w:r>
        <w:rPr>
          <w:rFonts w:ascii="Times New Roman" w:hAnsi="Times New Roman" w:cs="Times New Roman"/>
          <w:sz w:val="30"/>
          <w:szCs w:val="30"/>
        </w:rPr>
        <w:t>:</w:t>
      </w:r>
    </w:p>
    <w:p w:rsidR="00B625FF" w:rsidRDefault="00B625FF" w:rsidP="00B625FF">
      <w:pPr>
        <w:pStyle w:val="ListParagraph"/>
        <w:spacing w:line="360" w:lineRule="auto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10277AA" wp14:editId="16CBCA39">
            <wp:extent cx="2609850" cy="1373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872" cy="13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F729EB">
      <w:pPr>
        <w:pStyle w:val="ListParagraph"/>
        <w:spacing w:line="360" w:lineRule="auto"/>
        <w:ind w:left="1620"/>
        <w:rPr>
          <w:rFonts w:ascii="Times New Roman" w:hAnsi="Times New Roman" w:cs="Times New Roman"/>
          <w:sz w:val="30"/>
          <w:szCs w:val="30"/>
        </w:rPr>
      </w:pPr>
    </w:p>
    <w:p w:rsidR="00B625FF" w:rsidRDefault="00B625FF" w:rsidP="00B625FF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Điền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SDK key,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Consent Flow, </w:t>
      </w:r>
      <w:proofErr w:type="spellStart"/>
      <w:r>
        <w:rPr>
          <w:rFonts w:ascii="Times New Roman" w:hAnsi="Times New Roman" w:cs="Times New Roman"/>
          <w:sz w:val="30"/>
          <w:szCs w:val="30"/>
        </w:rPr>
        <w:t>Nhập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Policy URL </w:t>
      </w:r>
    </w:p>
    <w:p w:rsidR="00B625FF" w:rsidRDefault="00B625FF" w:rsidP="00B625FF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EB59F1D" wp14:editId="0A51C97A">
            <wp:extent cx="5572125" cy="468145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007" cy="47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86" w:rsidRDefault="00AA0286" w:rsidP="00AA0286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Install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b/>
          <w:sz w:val="30"/>
          <w:szCs w:val="30"/>
        </w:rPr>
        <w:t>ad_network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dùng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Google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>, Google ads manager (</w:t>
      </w:r>
      <w:proofErr w:type="spellStart"/>
      <w:r w:rsidRPr="00F92B4A">
        <w:rPr>
          <w:rFonts w:ascii="Times New Roman" w:hAnsi="Times New Roman" w:cs="Times New Roman"/>
          <w:color w:val="FF0000"/>
          <w:sz w:val="30"/>
          <w:szCs w:val="30"/>
        </w:rPr>
        <w:t>cùng</w:t>
      </w:r>
      <w:proofErr w:type="spellEnd"/>
      <w:r w:rsidRPr="00F92B4A">
        <w:rPr>
          <w:rFonts w:ascii="Times New Roman" w:hAnsi="Times New Roman" w:cs="Times New Roman"/>
          <w:color w:val="FF0000"/>
          <w:sz w:val="30"/>
          <w:szCs w:val="30"/>
        </w:rPr>
        <w:t xml:space="preserve"> version </w:t>
      </w:r>
      <w:proofErr w:type="spellStart"/>
      <w:r w:rsidRPr="00F92B4A">
        <w:rPr>
          <w:rFonts w:ascii="Times New Roman" w:hAnsi="Times New Roman" w:cs="Times New Roman"/>
          <w:color w:val="FF0000"/>
          <w:sz w:val="30"/>
          <w:szCs w:val="30"/>
        </w:rPr>
        <w:t>với</w:t>
      </w:r>
      <w:proofErr w:type="spellEnd"/>
      <w:r w:rsidRPr="00F92B4A">
        <w:rPr>
          <w:rFonts w:ascii="Times New Roman" w:hAnsi="Times New Roman" w:cs="Times New Roman"/>
          <w:color w:val="FF0000"/>
          <w:sz w:val="30"/>
          <w:szCs w:val="30"/>
        </w:rPr>
        <w:t xml:space="preserve"> Google </w:t>
      </w:r>
      <w:proofErr w:type="spellStart"/>
      <w:r w:rsidRPr="00F92B4A">
        <w:rPr>
          <w:rFonts w:ascii="Times New Roman" w:hAnsi="Times New Roman" w:cs="Times New Roman"/>
          <w:color w:val="FF0000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),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FAN. </w:t>
      </w:r>
      <w:proofErr w:type="spellStart"/>
      <w:r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dung:</w:t>
      </w:r>
      <w:r w:rsidRPr="00AA028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Adcolony</w:t>
      </w:r>
      <w:proofErr w:type="spellEnd"/>
      <w:r>
        <w:rPr>
          <w:rFonts w:ascii="Times New Roman" w:hAnsi="Times New Roman" w:cs="Times New Roman"/>
          <w:sz w:val="30"/>
          <w:szCs w:val="30"/>
        </w:rPr>
        <w:t>,</w:t>
      </w:r>
      <w:r w:rsidRPr="00AA028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Inmobi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Mintegral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Pangle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Vungle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Fyber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Ironsrc</w:t>
      </w:r>
      <w:proofErr w:type="spellEnd"/>
      <w:r>
        <w:rPr>
          <w:rFonts w:ascii="Times New Roman" w:hAnsi="Times New Roman" w:cs="Times New Roman"/>
          <w:sz w:val="30"/>
          <w:szCs w:val="30"/>
        </w:rPr>
        <w:t>, Unity</w:t>
      </w:r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AdFly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</w:p>
    <w:p w:rsidR="00AA0286" w:rsidRDefault="00AA0286" w:rsidP="00AA0286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B1D1C12" wp14:editId="497F0691">
            <wp:extent cx="6267450" cy="639939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3851" cy="64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C3" w:rsidRDefault="00E147C3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8C505E" w:rsidRPr="008C505E" w:rsidRDefault="008C505E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lastRenderedPageBreak/>
        <w:t>IronSource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(Unity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LevelPlay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) </w:t>
      </w:r>
      <w:r w:rsidRPr="008C505E">
        <w:rPr>
          <w:rFonts w:ascii="Times New Roman" w:hAnsi="Times New Roman" w:cs="Times New Roman"/>
          <w:sz w:val="30"/>
          <w:szCs w:val="30"/>
        </w:rPr>
        <w:t>(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nếu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dự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án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mạng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IronSource</w:t>
      </w:r>
      <w:proofErr w:type="spellEnd"/>
      <w:r w:rsidRPr="008C505E">
        <w:rPr>
          <w:rFonts w:ascii="Times New Roman" w:hAnsi="Times New Roman" w:cs="Times New Roman"/>
          <w:sz w:val="30"/>
          <w:szCs w:val="30"/>
        </w:rPr>
        <w:t>)</w:t>
      </w:r>
    </w:p>
    <w:p w:rsidR="008C505E" w:rsidRPr="008C505E" w:rsidRDefault="00D82F78" w:rsidP="008C505E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hyperlink r:id="rId21" w:anchor="step-1" w:history="1">
        <w:r w:rsidR="008C505E" w:rsidRPr="0024015E">
          <w:rPr>
            <w:rStyle w:val="Hyperlink"/>
            <w:rFonts w:ascii="Times New Roman" w:hAnsi="Times New Roman" w:cs="Times New Roman"/>
            <w:sz w:val="30"/>
            <w:szCs w:val="30"/>
          </w:rPr>
          <w:t>https://developers.is.com/ironsource-mobile/unity/unity-plugin/#step-1</w:t>
        </w:r>
      </w:hyperlink>
    </w:p>
    <w:p w:rsidR="008C505E" w:rsidRDefault="008C505E" w:rsidP="008C505E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import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project, Set up </w:t>
      </w:r>
      <w:proofErr w:type="spellStart"/>
      <w:r w:rsidRPr="00527130">
        <w:rPr>
          <w:rFonts w:ascii="Times New Roman" w:hAnsi="Times New Roman" w:cs="Times New Roman"/>
          <w:b/>
          <w:sz w:val="30"/>
          <w:szCs w:val="30"/>
        </w:rPr>
        <w:t>IronSource</w:t>
      </w:r>
      <w:proofErr w:type="spellEnd"/>
      <w:r w:rsidRPr="00527130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527130">
        <w:rPr>
          <w:rFonts w:ascii="Times New Roman" w:hAnsi="Times New Roman" w:cs="Times New Roman"/>
          <w:b/>
          <w:sz w:val="30"/>
          <w:szCs w:val="30"/>
        </w:rPr>
        <w:t>Intergration</w:t>
      </w:r>
      <w:proofErr w:type="spellEnd"/>
      <w:r w:rsidRPr="00527130">
        <w:rPr>
          <w:rFonts w:ascii="Times New Roman" w:hAnsi="Times New Roman" w:cs="Times New Roman"/>
          <w:b/>
          <w:sz w:val="30"/>
          <w:szCs w:val="30"/>
        </w:rPr>
        <w:t xml:space="preserve"> Manager</w:t>
      </w:r>
      <w:r>
        <w:rPr>
          <w:rFonts w:ascii="Times New Roman" w:hAnsi="Times New Roman" w:cs="Times New Roman"/>
          <w:sz w:val="30"/>
          <w:szCs w:val="30"/>
        </w:rPr>
        <w:t>:</w:t>
      </w:r>
    </w:p>
    <w:p w:rsidR="008C505E" w:rsidRDefault="008C505E" w:rsidP="008C505E">
      <w:pPr>
        <w:pStyle w:val="ListParagraph"/>
        <w:spacing w:line="360" w:lineRule="auto"/>
        <w:ind w:left="144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495785B" wp14:editId="6EF03CD7">
            <wp:extent cx="4171950" cy="1438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E" w:rsidRDefault="008C505E" w:rsidP="008C505E">
      <w:pPr>
        <w:pStyle w:val="ListParagraph"/>
        <w:spacing w:line="360" w:lineRule="auto"/>
        <w:ind w:left="1620"/>
        <w:rPr>
          <w:rFonts w:ascii="Times New Roman" w:hAnsi="Times New Roman" w:cs="Times New Roman"/>
          <w:sz w:val="30"/>
          <w:szCs w:val="30"/>
        </w:rPr>
      </w:pPr>
    </w:p>
    <w:p w:rsidR="008C505E" w:rsidRDefault="008C505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8C505E" w:rsidRPr="008C505E" w:rsidRDefault="008C505E" w:rsidP="008C505E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Install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b/>
          <w:sz w:val="30"/>
          <w:szCs w:val="30"/>
        </w:rPr>
        <w:t>ad_network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dùng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Google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FAN. </w:t>
      </w:r>
      <w:proofErr w:type="spellStart"/>
      <w:r>
        <w:rPr>
          <w:rFonts w:ascii="Times New Roman" w:hAnsi="Times New Roman" w:cs="Times New Roman"/>
          <w:sz w:val="30"/>
          <w:szCs w:val="30"/>
        </w:rPr>
        <w:t>Thường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dùng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  <w:r w:rsidRPr="00AA028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Adcolony</w:t>
      </w:r>
      <w:proofErr w:type="spellEnd"/>
      <w:r>
        <w:rPr>
          <w:rFonts w:ascii="Times New Roman" w:hAnsi="Times New Roman" w:cs="Times New Roman"/>
          <w:sz w:val="30"/>
          <w:szCs w:val="30"/>
        </w:rPr>
        <w:t>,</w:t>
      </w:r>
      <w:r w:rsidRPr="00AA0286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Inmobi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Mintegral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Pangle</w:t>
      </w:r>
      <w:proofErr w:type="spellEnd"/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Vungle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Fyber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Ironsrc</w:t>
      </w:r>
      <w:proofErr w:type="spellEnd"/>
      <w:r>
        <w:rPr>
          <w:rFonts w:ascii="Times New Roman" w:hAnsi="Times New Roman" w:cs="Times New Roman"/>
          <w:sz w:val="30"/>
          <w:szCs w:val="30"/>
        </w:rPr>
        <w:t>, Unity</w:t>
      </w:r>
      <w:r w:rsidRPr="00AA0286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AA0286">
        <w:rPr>
          <w:rFonts w:ascii="Times New Roman" w:hAnsi="Times New Roman" w:cs="Times New Roman"/>
          <w:sz w:val="30"/>
          <w:szCs w:val="30"/>
        </w:rPr>
        <w:t>AdFly</w:t>
      </w:r>
      <w:proofErr w:type="spellEnd"/>
    </w:p>
    <w:p w:rsidR="008C505E" w:rsidRPr="008C505E" w:rsidRDefault="008C505E" w:rsidP="008C505E">
      <w:pPr>
        <w:pStyle w:val="ListParagraph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D39B967" wp14:editId="2E8FC3AF">
            <wp:extent cx="6191811" cy="6457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5323" cy="648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5E" w:rsidRDefault="008C505E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E147C3" w:rsidRDefault="00E147C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E147C3">
        <w:rPr>
          <w:rFonts w:ascii="Times New Roman" w:hAnsi="Times New Roman" w:cs="Times New Roman"/>
          <w:b/>
          <w:sz w:val="30"/>
          <w:szCs w:val="30"/>
        </w:rPr>
        <w:lastRenderedPageBreak/>
        <w:t>Appsflyer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147C3" w:rsidRDefault="00D82F78" w:rsidP="00E147C3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hyperlink r:id="rId24" w:history="1">
        <w:r w:rsidR="00E147C3" w:rsidRPr="00E147C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https://github.com/AppsFlyerSDK/appsflyer-unity-plugin/releases</w:t>
        </w:r>
      </w:hyperlink>
    </w:p>
    <w:p w:rsidR="00BF548B" w:rsidRDefault="00BF548B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BF548B">
        <w:rPr>
          <w:rFonts w:ascii="Times New Roman" w:hAnsi="Times New Roman" w:cs="Times New Roman"/>
          <w:b/>
          <w:sz w:val="30"/>
          <w:szCs w:val="30"/>
        </w:rPr>
        <w:t>Scene Toolbar Manager</w:t>
      </w:r>
    </w:p>
    <w:p w:rsidR="00FD6B23" w:rsidRPr="00FD6B23" w:rsidRDefault="00D82F78" w:rsidP="00FD6B23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hyperlink r:id="rId25" w:history="1">
        <w:r w:rsidR="00FD6B23" w:rsidRPr="00FD6B2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https://github.com/atsoft-io/Ads-vs-Tracking-Template/releases/download/v1.1/ATSoft_Scene_Toolbar.unitypackage</w:t>
        </w:r>
      </w:hyperlink>
    </w:p>
    <w:p w:rsidR="00640583" w:rsidRDefault="0064058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Adjust (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cụ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thay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thế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Appsflyer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)</w:t>
      </w:r>
    </w:p>
    <w:p w:rsidR="00640583" w:rsidRDefault="00D82F78" w:rsidP="00640583">
      <w:pPr>
        <w:pStyle w:val="ListParagraph"/>
        <w:spacing w:line="360" w:lineRule="auto"/>
        <w:ind w:left="1080"/>
        <w:rPr>
          <w:rStyle w:val="Hyperlink"/>
          <w:rFonts w:ascii="Times New Roman" w:hAnsi="Times New Roman" w:cs="Times New Roman"/>
          <w:sz w:val="30"/>
          <w:szCs w:val="30"/>
        </w:rPr>
      </w:pPr>
      <w:hyperlink r:id="rId26" w:history="1">
        <w:r w:rsidR="00640583" w:rsidRPr="00640583">
          <w:rPr>
            <w:rStyle w:val="Hyperlink"/>
            <w:rFonts w:ascii="Times New Roman" w:hAnsi="Times New Roman" w:cs="Times New Roman"/>
            <w:sz w:val="30"/>
            <w:szCs w:val="30"/>
          </w:rPr>
          <w:t>https://github.com/adjust/unity_sdk/releases</w:t>
        </w:r>
      </w:hyperlink>
    </w:p>
    <w:p w:rsidR="00640583" w:rsidRPr="00E147C3" w:rsidRDefault="0064058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 w:rsidRPr="00E147C3">
        <w:rPr>
          <w:rFonts w:ascii="Times New Roman" w:hAnsi="Times New Roman" w:cs="Times New Roman"/>
          <w:b/>
          <w:sz w:val="30"/>
          <w:szCs w:val="30"/>
        </w:rPr>
        <w:t>Android 13: Advertising ID declaration</w:t>
      </w:r>
      <w:r w:rsidR="0024015E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640583" w:rsidRPr="00640583" w:rsidRDefault="00640583" w:rsidP="0064058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AndroidManifest.xml </w:t>
      </w:r>
      <w:r w:rsidRPr="00640583">
        <w:rPr>
          <w:rFonts w:ascii="Times New Roman" w:hAnsi="Times New Roman" w:cs="Times New Roman"/>
          <w:color w:val="FF0000"/>
          <w:sz w:val="30"/>
          <w:szCs w:val="30"/>
        </w:rPr>
        <w:t>(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ý: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nếu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dù</w:t>
      </w:r>
      <w:r w:rsidRPr="00640583">
        <w:rPr>
          <w:rFonts w:ascii="Times New Roman" w:hAnsi="Times New Roman" w:cs="Times New Roman"/>
          <w:color w:val="FF0000"/>
          <w:sz w:val="30"/>
          <w:szCs w:val="30"/>
        </w:rPr>
        <w:t>ng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640583">
        <w:rPr>
          <w:rFonts w:ascii="Times New Roman" w:hAnsi="Times New Roman" w:cs="Times New Roman"/>
          <w:b/>
          <w:color w:val="FF0000"/>
          <w:sz w:val="30"/>
          <w:szCs w:val="30"/>
        </w:rPr>
        <w:t>Adjust</w:t>
      </w:r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thì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set up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prefab </w:t>
      </w:r>
      <w:r w:rsidRPr="00640583">
        <w:rPr>
          <w:rFonts w:ascii="Times New Roman" w:hAnsi="Times New Roman" w:cs="Times New Roman"/>
          <w:b/>
          <w:color w:val="FF0000"/>
          <w:sz w:val="30"/>
          <w:szCs w:val="30"/>
        </w:rPr>
        <w:t>Adjust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và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không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cần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thêm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color w:val="FF0000"/>
          <w:sz w:val="30"/>
          <w:szCs w:val="30"/>
        </w:rPr>
        <w:t>nữa</w:t>
      </w:r>
      <w:proofErr w:type="spellEnd"/>
      <w:r w:rsidRPr="00640583">
        <w:rPr>
          <w:rFonts w:ascii="Times New Roman" w:hAnsi="Times New Roman" w:cs="Times New Roman"/>
          <w:color w:val="FF0000"/>
          <w:sz w:val="30"/>
          <w:szCs w:val="30"/>
        </w:rPr>
        <w:t>)</w:t>
      </w:r>
    </w:p>
    <w:p w:rsidR="00640583" w:rsidRDefault="00640583" w:rsidP="00640583">
      <w:pPr>
        <w:pStyle w:val="ListParagraph"/>
        <w:spacing w:line="360" w:lineRule="auto"/>
        <w:ind w:left="1440"/>
        <w:rPr>
          <w:rFonts w:ascii="Bookman Old Style" w:hAnsi="Bookman Old Style" w:cs="Times New Roman"/>
          <w:sz w:val="24"/>
          <w:szCs w:val="24"/>
        </w:rPr>
      </w:pPr>
      <w:r w:rsidRPr="00566EA0">
        <w:rPr>
          <w:rFonts w:ascii="Bookman Old Style" w:hAnsi="Bookman Old Style" w:cs="Times New Roman"/>
          <w:sz w:val="24"/>
          <w:szCs w:val="24"/>
        </w:rPr>
        <w:t xml:space="preserve">&lt;uses-permission </w:t>
      </w:r>
      <w:proofErr w:type="spellStart"/>
      <w:r w:rsidRPr="00566EA0">
        <w:rPr>
          <w:rFonts w:ascii="Bookman Old Style" w:hAnsi="Bookman Old Style" w:cs="Times New Roman"/>
          <w:sz w:val="24"/>
          <w:szCs w:val="24"/>
        </w:rPr>
        <w:t>android:name</w:t>
      </w:r>
      <w:proofErr w:type="spellEnd"/>
      <w:r w:rsidRPr="00566EA0">
        <w:rPr>
          <w:rFonts w:ascii="Bookman Old Style" w:hAnsi="Bookman Old Style" w:cs="Times New Roman"/>
          <w:sz w:val="24"/>
          <w:szCs w:val="24"/>
        </w:rPr>
        <w:t>="</w:t>
      </w:r>
      <w:proofErr w:type="spellStart"/>
      <w:r w:rsidRPr="00566EA0">
        <w:rPr>
          <w:rFonts w:ascii="Bookman Old Style" w:hAnsi="Bookman Old Style" w:cs="Times New Roman"/>
          <w:sz w:val="24"/>
          <w:szCs w:val="24"/>
        </w:rPr>
        <w:t>com.google.android.gms.permission.AD_ID</w:t>
      </w:r>
      <w:proofErr w:type="spellEnd"/>
      <w:r w:rsidRPr="00566EA0">
        <w:rPr>
          <w:rFonts w:ascii="Bookman Old Style" w:hAnsi="Bookman Old Style" w:cs="Times New Roman"/>
          <w:sz w:val="24"/>
          <w:szCs w:val="24"/>
        </w:rPr>
        <w:t>"/&gt;</w:t>
      </w:r>
    </w:p>
    <w:p w:rsidR="00640583" w:rsidRDefault="00640583" w:rsidP="00640583">
      <w:pPr>
        <w:pStyle w:val="ListParagraph"/>
        <w:spacing w:line="360" w:lineRule="auto"/>
        <w:ind w:left="1440"/>
        <w:rPr>
          <w:rFonts w:ascii="Bookman Old Style" w:hAnsi="Bookman Old Style" w:cs="Times New Roman"/>
          <w:sz w:val="24"/>
          <w:szCs w:val="24"/>
        </w:rPr>
      </w:pPr>
    </w:p>
    <w:p w:rsidR="005F7953" w:rsidRDefault="00640583" w:rsidP="005F7953">
      <w:pPr>
        <w:pStyle w:val="ListParagraph"/>
        <w:spacing w:line="360" w:lineRule="auto"/>
        <w:ind w:left="810"/>
        <w:rPr>
          <w:rFonts w:ascii="Bookman Old Style" w:hAnsi="Bookman Old Style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85417" wp14:editId="7B90D041">
            <wp:extent cx="5791200" cy="332570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2" cy="33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953">
        <w:rPr>
          <w:rFonts w:ascii="Bookman Old Style" w:hAnsi="Bookman Old Style" w:cs="Times New Roman"/>
          <w:sz w:val="24"/>
          <w:szCs w:val="24"/>
        </w:rPr>
        <w:br w:type="page"/>
      </w:r>
    </w:p>
    <w:p w:rsidR="005F7953" w:rsidRDefault="005F7953" w:rsidP="005F7953">
      <w:pPr>
        <w:pStyle w:val="ListParagraph"/>
        <w:numPr>
          <w:ilvl w:val="0"/>
          <w:numId w:val="25"/>
        </w:numPr>
        <w:spacing w:line="360" w:lineRule="auto"/>
        <w:outlineLvl w:val="1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Notification</w:t>
      </w:r>
    </w:p>
    <w:p w:rsidR="005F7953" w:rsidRDefault="005F7953" w:rsidP="007C56B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Install package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5F7953">
        <w:rPr>
          <w:rFonts w:ascii="Times New Roman" w:hAnsi="Times New Roman" w:cs="Times New Roman"/>
          <w:b/>
          <w:sz w:val="30"/>
          <w:szCs w:val="30"/>
        </w:rPr>
        <w:t>Window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Pr="005F7953">
        <w:rPr>
          <w:rFonts w:ascii="Times New Roman" w:hAnsi="Times New Roman" w:cs="Times New Roman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F7953">
        <w:rPr>
          <w:rFonts w:ascii="Times New Roman" w:hAnsi="Times New Roman" w:cs="Times New Roman"/>
          <w:b/>
          <w:sz w:val="30"/>
          <w:szCs w:val="30"/>
        </w:rPr>
        <w:t>Package Manager</w:t>
      </w:r>
      <w:r w:rsidRPr="005F795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 w:rsidRPr="005F7953">
        <w:rPr>
          <w:rFonts w:ascii="Times New Roman" w:hAnsi="Times New Roman" w:cs="Times New Roman"/>
          <w:sz w:val="30"/>
          <w:szCs w:val="30"/>
        </w:rPr>
        <w:t xml:space="preserve"> </w:t>
      </w:r>
      <w:r w:rsidRPr="005F7953">
        <w:rPr>
          <w:rFonts w:ascii="Times New Roman" w:hAnsi="Times New Roman" w:cs="Times New Roman"/>
          <w:b/>
          <w:sz w:val="30"/>
          <w:szCs w:val="30"/>
        </w:rPr>
        <w:t>Unity Registry</w:t>
      </w:r>
      <w:r w:rsidRPr="005F7953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tìm</w:t>
      </w:r>
      <w:proofErr w:type="spellEnd"/>
      <w:r w:rsidRPr="005F7953">
        <w:rPr>
          <w:rFonts w:ascii="Times New Roman" w:hAnsi="Times New Roman" w:cs="Times New Roman"/>
          <w:sz w:val="30"/>
          <w:szCs w:val="30"/>
        </w:rPr>
        <w:t xml:space="preserve"> </w:t>
      </w:r>
      <w:r w:rsidRPr="005F7953">
        <w:rPr>
          <w:rFonts w:ascii="Times New Roman" w:hAnsi="Times New Roman" w:cs="Times New Roman"/>
          <w:b/>
          <w:sz w:val="30"/>
          <w:szCs w:val="30"/>
        </w:rPr>
        <w:t>Mobile Notifications</w:t>
      </w:r>
    </w:p>
    <w:p w:rsidR="005F7953" w:rsidRDefault="007C56BC" w:rsidP="007C56BC">
      <w:pPr>
        <w:pStyle w:val="ListParagraph"/>
        <w:spacing w:line="360" w:lineRule="auto"/>
        <w:ind w:left="81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6304DBCF" wp14:editId="4AE4D70A">
            <wp:extent cx="5838825" cy="47877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143" cy="47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BC" w:rsidRPr="00E147C3" w:rsidRDefault="007C56BC" w:rsidP="007C56B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Import package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cả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rPr>
          <w:rFonts w:ascii="Times New Roman" w:hAnsi="Times New Roman" w:cs="Times New Roman"/>
          <w:b/>
          <w:sz w:val="30"/>
          <w:szCs w:val="30"/>
        </w:rPr>
        <w:t>Sample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hình</w:t>
      </w:r>
      <w:proofErr w:type="spellEnd"/>
    </w:p>
    <w:p w:rsidR="005F7953" w:rsidRPr="0024015E" w:rsidRDefault="005F7953" w:rsidP="005F7953">
      <w:pPr>
        <w:pStyle w:val="ListParagraph"/>
        <w:spacing w:line="360" w:lineRule="auto"/>
        <w:ind w:left="1080"/>
        <w:rPr>
          <w:rFonts w:ascii="Bookman Old Style" w:hAnsi="Bookman Old Style" w:cs="Times New Roman"/>
          <w:sz w:val="24"/>
          <w:szCs w:val="24"/>
        </w:rPr>
      </w:pPr>
    </w:p>
    <w:p w:rsidR="008C505E" w:rsidRDefault="008C505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6"/>
        </w:rPr>
      </w:pPr>
      <w:r w:rsidRPr="00F729EB">
        <w:rPr>
          <w:rFonts w:ascii="Times New Roman" w:hAnsi="Times New Roman" w:cs="Times New Roman"/>
          <w:b/>
          <w:sz w:val="36"/>
          <w:szCs w:val="36"/>
        </w:rPr>
        <w:lastRenderedPageBreak/>
        <w:t>Set up scene</w:t>
      </w:r>
    </w:p>
    <w:p w:rsidR="008F311C" w:rsidRDefault="008F311C" w:rsidP="008F311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 w:rsidRPr="008F311C">
        <w:rPr>
          <w:rFonts w:ascii="Times New Roman" w:hAnsi="Times New Roman" w:cs="Times New Roman"/>
          <w:sz w:val="30"/>
          <w:szCs w:val="30"/>
        </w:rPr>
        <w:t>Tất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cả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game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tối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thiểu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2 scene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đặt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tên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 xml:space="preserve">: </w:t>
      </w:r>
      <w:r w:rsidRPr="008F311C">
        <w:rPr>
          <w:rFonts w:ascii="Times New Roman" w:hAnsi="Times New Roman" w:cs="Times New Roman"/>
          <w:b/>
          <w:sz w:val="30"/>
          <w:szCs w:val="30"/>
        </w:rPr>
        <w:t>Preload</w:t>
      </w:r>
      <w:r w:rsidRPr="008F311C">
        <w:rPr>
          <w:rFonts w:ascii="Times New Roman" w:hAnsi="Times New Roman" w:cs="Times New Roman"/>
          <w:sz w:val="30"/>
          <w:szCs w:val="30"/>
        </w:rPr>
        <w:t xml:space="preserve"> (scene loading), </w:t>
      </w:r>
      <w:r w:rsidRPr="008F311C">
        <w:rPr>
          <w:rFonts w:ascii="Times New Roman" w:hAnsi="Times New Roman" w:cs="Times New Roman"/>
          <w:b/>
          <w:sz w:val="30"/>
          <w:szCs w:val="30"/>
        </w:rPr>
        <w:t>Main</w:t>
      </w:r>
      <w:r w:rsidRPr="008F311C">
        <w:rPr>
          <w:rFonts w:ascii="Times New Roman" w:hAnsi="Times New Roman" w:cs="Times New Roman"/>
          <w:sz w:val="30"/>
          <w:szCs w:val="30"/>
        </w:rPr>
        <w:t xml:space="preserve"> (scene </w:t>
      </w:r>
      <w:proofErr w:type="spellStart"/>
      <w:r w:rsidRPr="008F311C">
        <w:rPr>
          <w:rFonts w:ascii="Times New Roman" w:hAnsi="Times New Roman" w:cs="Times New Roman"/>
          <w:sz w:val="30"/>
          <w:szCs w:val="30"/>
        </w:rPr>
        <w:t>chính</w:t>
      </w:r>
      <w:proofErr w:type="spellEnd"/>
      <w:r w:rsidRPr="008F311C">
        <w:rPr>
          <w:rFonts w:ascii="Times New Roman" w:hAnsi="Times New Roman" w:cs="Times New Roman"/>
          <w:sz w:val="30"/>
          <w:szCs w:val="30"/>
        </w:rPr>
        <w:t>)</w:t>
      </w:r>
      <w:r w:rsidR="00BF548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BF548B">
        <w:rPr>
          <w:rFonts w:ascii="Times New Roman" w:hAnsi="Times New Roman" w:cs="Times New Roman"/>
          <w:sz w:val="30"/>
          <w:szCs w:val="30"/>
        </w:rPr>
        <w:t>kéo</w:t>
      </w:r>
      <w:proofErr w:type="spellEnd"/>
      <w:r w:rsidR="00BF548B">
        <w:rPr>
          <w:rFonts w:ascii="Times New Roman" w:hAnsi="Times New Roman" w:cs="Times New Roman"/>
          <w:sz w:val="30"/>
          <w:szCs w:val="30"/>
        </w:rPr>
        <w:t xml:space="preserve"> 2 scene </w:t>
      </w:r>
      <w:proofErr w:type="spellStart"/>
      <w:r w:rsidR="00BF548B">
        <w:rPr>
          <w:rFonts w:ascii="Times New Roman" w:hAnsi="Times New Roman" w:cs="Times New Roman"/>
          <w:sz w:val="30"/>
          <w:szCs w:val="30"/>
        </w:rPr>
        <w:t>này</w:t>
      </w:r>
      <w:proofErr w:type="spellEnd"/>
      <w:r w:rsidR="00BF548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BF548B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="00BF548B">
        <w:rPr>
          <w:rFonts w:ascii="Times New Roman" w:hAnsi="Times New Roman" w:cs="Times New Roman"/>
          <w:sz w:val="30"/>
          <w:szCs w:val="30"/>
        </w:rPr>
        <w:t xml:space="preserve"> </w:t>
      </w:r>
      <w:r w:rsidR="00BF548B" w:rsidRPr="00BF548B">
        <w:rPr>
          <w:rFonts w:ascii="Times New Roman" w:hAnsi="Times New Roman" w:cs="Times New Roman"/>
          <w:b/>
          <w:sz w:val="30"/>
          <w:szCs w:val="30"/>
        </w:rPr>
        <w:t>Build Settings</w:t>
      </w:r>
    </w:p>
    <w:p w:rsidR="008F311C" w:rsidRDefault="008F311C" w:rsidP="008F311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Kéo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 prefab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scene</w:t>
      </w:r>
      <w:r w:rsidR="002F1E9E">
        <w:rPr>
          <w:rFonts w:ascii="Times New Roman" w:hAnsi="Times New Roman" w:cs="Times New Roman"/>
          <w:sz w:val="30"/>
          <w:szCs w:val="30"/>
        </w:rPr>
        <w:t xml:space="preserve"> </w:t>
      </w:r>
      <w:r w:rsidR="002F1E9E" w:rsidRPr="002F1E9E">
        <w:rPr>
          <w:rFonts w:ascii="Times New Roman" w:hAnsi="Times New Roman" w:cs="Times New Roman"/>
          <w:b/>
          <w:sz w:val="30"/>
          <w:szCs w:val="30"/>
        </w:rPr>
        <w:t>Preload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8F311C">
        <w:rPr>
          <w:rFonts w:ascii="Times New Roman" w:hAnsi="Times New Roman" w:cs="Times New Roman"/>
          <w:b/>
          <w:sz w:val="30"/>
          <w:szCs w:val="30"/>
        </w:rPr>
        <w:t>Preload Canvas</w:t>
      </w:r>
      <w:r>
        <w:rPr>
          <w:rFonts w:ascii="Times New Roman" w:hAnsi="Times New Roman" w:cs="Times New Roman"/>
          <w:sz w:val="30"/>
          <w:szCs w:val="30"/>
        </w:rPr>
        <w:t xml:space="preserve"> (canvas loading) </w:t>
      </w:r>
      <w:proofErr w:type="spellStart"/>
      <w:r>
        <w:rPr>
          <w:rFonts w:ascii="Times New Roman" w:hAnsi="Times New Roman" w:cs="Times New Roman"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F311C">
        <w:rPr>
          <w:rFonts w:ascii="Times New Roman" w:hAnsi="Times New Roman" w:cs="Times New Roman"/>
          <w:b/>
          <w:sz w:val="30"/>
          <w:szCs w:val="30"/>
        </w:rPr>
        <w:t>SDK</w:t>
      </w:r>
      <w:r>
        <w:rPr>
          <w:rFonts w:ascii="Times New Roman" w:hAnsi="Times New Roman" w:cs="Times New Roman"/>
          <w:sz w:val="30"/>
          <w:szCs w:val="30"/>
        </w:rPr>
        <w:t xml:space="preserve"> (object </w:t>
      </w:r>
      <w:proofErr w:type="spellStart"/>
      <w:r w:rsidR="008D1E62">
        <w:rPr>
          <w:rFonts w:ascii="Times New Roman" w:hAnsi="Times New Roman" w:cs="Times New Roman"/>
          <w:sz w:val="30"/>
          <w:szCs w:val="30"/>
        </w:rPr>
        <w:t>khởi</w:t>
      </w:r>
      <w:proofErr w:type="spellEnd"/>
      <w:r w:rsidR="008D1E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D1E62">
        <w:rPr>
          <w:rFonts w:ascii="Times New Roman" w:hAnsi="Times New Roman" w:cs="Times New Roman"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SDK)</w:t>
      </w:r>
    </w:p>
    <w:p w:rsidR="00F729EB" w:rsidRDefault="00F729EB" w:rsidP="00F729EB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</w:p>
    <w:p w:rsidR="008F311C" w:rsidRDefault="008F311C" w:rsidP="008F311C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0E91FDD" wp14:editId="757AC7F0">
            <wp:extent cx="518795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350" cy="32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A0" w:rsidRDefault="00566EA0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566EA0" w:rsidRDefault="00566EA0" w:rsidP="00566EA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Chỉnh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sửa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UI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66EA0">
        <w:rPr>
          <w:rFonts w:ascii="Times New Roman" w:hAnsi="Times New Roman" w:cs="Times New Roman"/>
          <w:b/>
          <w:sz w:val="30"/>
          <w:szCs w:val="30"/>
        </w:rPr>
        <w:t>Preload Canvas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phù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hợp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</w:t>
      </w:r>
      <w:r w:rsidR="00D63662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ko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chỉnh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sửa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thông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D63662">
        <w:rPr>
          <w:rFonts w:ascii="Times New Roman" w:hAnsi="Times New Roman" w:cs="Times New Roman"/>
          <w:sz w:val="30"/>
          <w:szCs w:val="30"/>
        </w:rPr>
        <w:t>số</w:t>
      </w:r>
      <w:proofErr w:type="spellEnd"/>
      <w:r w:rsidR="00D63662">
        <w:rPr>
          <w:rFonts w:ascii="Times New Roman" w:hAnsi="Times New Roman" w:cs="Times New Roman"/>
          <w:sz w:val="30"/>
          <w:szCs w:val="30"/>
        </w:rPr>
        <w:t>)</w:t>
      </w:r>
      <w:r>
        <w:rPr>
          <w:rFonts w:ascii="Times New Roman" w:hAnsi="Times New Roman" w:cs="Times New Roman"/>
          <w:sz w:val="30"/>
          <w:szCs w:val="30"/>
        </w:rPr>
        <w:t>:</w:t>
      </w:r>
      <w:r w:rsidR="00A9364E">
        <w:rPr>
          <w:rFonts w:ascii="Times New Roman" w:hAnsi="Times New Roman" w:cs="Times New Roman"/>
          <w:sz w:val="30"/>
          <w:szCs w:val="30"/>
        </w:rPr>
        <w:t xml:space="preserve"> background, logo, loading bar</w:t>
      </w:r>
    </w:p>
    <w:p w:rsidR="00F729EB" w:rsidRDefault="00F729EB" w:rsidP="00F729EB">
      <w:pPr>
        <w:pStyle w:val="ListParagraph"/>
        <w:spacing w:line="360" w:lineRule="auto"/>
        <w:ind w:left="1080"/>
        <w:rPr>
          <w:rFonts w:ascii="Times New Roman" w:hAnsi="Times New Roman" w:cs="Times New Roman"/>
          <w:sz w:val="30"/>
          <w:szCs w:val="30"/>
        </w:rPr>
      </w:pPr>
    </w:p>
    <w:p w:rsidR="00566EA0" w:rsidRPr="008F311C" w:rsidRDefault="00566EA0" w:rsidP="002F1E9E">
      <w:pPr>
        <w:pStyle w:val="ListParagraph"/>
        <w:spacing w:line="360" w:lineRule="auto"/>
        <w:ind w:left="279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195640C" wp14:editId="7CD80ECC">
            <wp:extent cx="2733675" cy="4181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E9E" w:rsidRDefault="002F1E9E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F729EB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Ads: Inter, Banner, Reward</w:t>
      </w:r>
    </w:p>
    <w:p w:rsidR="002F1E9E" w:rsidRDefault="002F1E9E" w:rsidP="002F1E9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F1E9E"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 w:rsidRPr="002F1E9E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1E9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Init</w:t>
      </w:r>
      <w:proofErr w:type="spellEnd"/>
      <w:r w:rsidRPr="002F1E9E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Advertissement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F1E9E">
        <w:rPr>
          <w:rFonts w:ascii="Times New Roman" w:hAnsi="Times New Roman" w:cs="Times New Roman"/>
          <w:b/>
          <w:sz w:val="30"/>
          <w:szCs w:val="30"/>
        </w:rPr>
        <w:t>SDK Auto Initializer</w:t>
      </w:r>
    </w:p>
    <w:p w:rsidR="002F1E9E" w:rsidRDefault="002F1E9E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89FBE23" wp14:editId="15872832">
            <wp:extent cx="5953125" cy="33212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065" cy="33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sz w:val="30"/>
          <w:szCs w:val="30"/>
        </w:rPr>
      </w:pPr>
    </w:p>
    <w:p w:rsidR="00F83220" w:rsidRPr="0026377A" w:rsidRDefault="00F83220" w:rsidP="0026377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0"/>
          <w:szCs w:val="30"/>
        </w:rPr>
      </w:pPr>
      <w:r w:rsidRPr="0026377A">
        <w:rPr>
          <w:rFonts w:ascii="Times New Roman" w:hAnsi="Times New Roman" w:cs="Times New Roman"/>
          <w:sz w:val="30"/>
          <w:szCs w:val="30"/>
        </w:rPr>
        <w:t xml:space="preserve">Set up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SDK/Advertisement</w:t>
      </w:r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Enable Ads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>/</w:t>
      </w:r>
      <w:proofErr w:type="spellStart"/>
      <w:r>
        <w:rPr>
          <w:rFonts w:ascii="Times New Roman" w:hAnsi="Times New Roman" w:cs="Times New Roman"/>
          <w:sz w:val="30"/>
          <w:szCs w:val="30"/>
        </w:rPr>
        <w:t>tắt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tính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Is Test Ads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>/</w:t>
      </w:r>
      <w:proofErr w:type="spellStart"/>
      <w:r>
        <w:rPr>
          <w:rFonts w:ascii="Times New Roman" w:hAnsi="Times New Roman" w:cs="Times New Roman"/>
          <w:sz w:val="30"/>
          <w:szCs w:val="30"/>
        </w:rPr>
        <w:t>tắt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8C505E">
        <w:rPr>
          <w:rFonts w:ascii="Times New Roman" w:hAnsi="Times New Roman" w:cs="Times New Roman"/>
          <w:sz w:val="30"/>
          <w:szCs w:val="30"/>
        </w:rPr>
        <w:t>dùng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test </w:t>
      </w:r>
      <w:proofErr w:type="spellStart"/>
      <w:r>
        <w:rPr>
          <w:rFonts w:ascii="Times New Roman" w:hAnsi="Times New Roman" w:cs="Times New Roman"/>
          <w:sz w:val="30"/>
          <w:szCs w:val="30"/>
        </w:rPr>
        <w:t>hoặc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</w:t>
      </w:r>
      <w:proofErr w:type="spellStart"/>
      <w:r>
        <w:rPr>
          <w:rFonts w:ascii="Times New Roman" w:hAnsi="Times New Roman" w:cs="Times New Roman"/>
          <w:sz w:val="30"/>
          <w:szCs w:val="30"/>
        </w:rPr>
        <w:t>thật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8C505E">
        <w:rPr>
          <w:rFonts w:ascii="Times New Roman" w:hAnsi="Times New Roman" w:cs="Times New Roman"/>
          <w:color w:val="FF0000"/>
          <w:sz w:val="30"/>
          <w:szCs w:val="30"/>
        </w:rPr>
        <w:t>(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ý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khi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chưa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có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key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quảng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cáo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thật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thì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bật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ads test + </w:t>
      </w:r>
      <w:proofErr w:type="spellStart"/>
      <w:r w:rsidRPr="008C505E">
        <w:rPr>
          <w:rFonts w:ascii="Times New Roman" w:hAnsi="Times New Roman" w:cs="Times New Roman"/>
          <w:color w:val="FF0000"/>
          <w:sz w:val="30"/>
          <w:szCs w:val="30"/>
        </w:rPr>
        <w:t>chuyển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8C505E">
        <w:rPr>
          <w:rFonts w:ascii="Times New Roman" w:hAnsi="Times New Roman" w:cs="Times New Roman"/>
          <w:b/>
          <w:color w:val="FF0000"/>
          <w:sz w:val="30"/>
          <w:szCs w:val="30"/>
        </w:rPr>
        <w:t>Type Advertiser</w:t>
      </w:r>
      <w:r w:rsidRPr="008C505E">
        <w:rPr>
          <w:rFonts w:ascii="Times New Roman" w:hAnsi="Times New Roman" w:cs="Times New Roman"/>
          <w:color w:val="FF0000"/>
          <w:sz w:val="30"/>
          <w:szCs w:val="30"/>
        </w:rPr>
        <w:t xml:space="preserve"> sang </w:t>
      </w:r>
      <w:proofErr w:type="spellStart"/>
      <w:r w:rsidRPr="008C505E">
        <w:rPr>
          <w:rFonts w:ascii="Times New Roman" w:hAnsi="Times New Roman" w:cs="Times New Roman"/>
          <w:b/>
          <w:color w:val="FF0000"/>
          <w:sz w:val="30"/>
          <w:szCs w:val="30"/>
        </w:rPr>
        <w:t>Admob</w:t>
      </w:r>
      <w:proofErr w:type="spellEnd"/>
      <w:r w:rsidRPr="008C505E">
        <w:rPr>
          <w:rFonts w:ascii="Times New Roman" w:hAnsi="Times New Roman" w:cs="Times New Roman"/>
          <w:color w:val="FF0000"/>
          <w:sz w:val="30"/>
          <w:szCs w:val="30"/>
        </w:rPr>
        <w:t>)</w:t>
      </w:r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Enable Debugger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>/</w:t>
      </w:r>
      <w:proofErr w:type="spellStart"/>
      <w:r>
        <w:rPr>
          <w:rFonts w:ascii="Times New Roman" w:hAnsi="Times New Roman" w:cs="Times New Roman"/>
          <w:sz w:val="30"/>
          <w:szCs w:val="30"/>
        </w:rPr>
        <w:t>tắt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show debug mediation </w:t>
      </w:r>
      <w:proofErr w:type="spellStart"/>
      <w:r>
        <w:rPr>
          <w:rFonts w:ascii="Times New Roman" w:hAnsi="Times New Roman" w:cs="Times New Roman"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MAX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tính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này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480209">
        <w:rPr>
          <w:rFonts w:ascii="Times New Roman" w:hAnsi="Times New Roman" w:cs="Times New Roman"/>
          <w:sz w:val="30"/>
          <w:szCs w:val="30"/>
        </w:rPr>
        <w:t>dù</w:t>
      </w:r>
      <w:r>
        <w:rPr>
          <w:rFonts w:ascii="Times New Roman" w:hAnsi="Times New Roman" w:cs="Times New Roman"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  <w:r>
        <w:rPr>
          <w:rFonts w:ascii="Times New Roman" w:hAnsi="Times New Roman" w:cs="Times New Roman"/>
          <w:sz w:val="30"/>
          <w:szCs w:val="30"/>
        </w:rPr>
        <w:t>,</w:t>
      </w:r>
      <w:r w:rsidR="0048020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 w:rsidR="008C505E">
        <w:rPr>
          <w:rFonts w:ascii="Times New Roman" w:hAnsi="Times New Roman" w:cs="Times New Roman"/>
          <w:sz w:val="30"/>
          <w:szCs w:val="30"/>
        </w:rPr>
        <w:t>IrsonSource</w:t>
      </w:r>
      <w:proofErr w:type="spellEnd"/>
      <w:r w:rsidR="008C505E">
        <w:rPr>
          <w:rFonts w:ascii="Times New Roman" w:hAnsi="Times New Roman" w:cs="Times New Roman"/>
          <w:sz w:val="30"/>
          <w:szCs w:val="30"/>
        </w:rPr>
        <w:t>,</w:t>
      </w:r>
      <w:r>
        <w:rPr>
          <w:rFonts w:ascii="Times New Roman" w:hAnsi="Times New Roman" w:cs="Times New Roman"/>
          <w:sz w:val="30"/>
          <w:szCs w:val="30"/>
        </w:rPr>
        <w:t>…</w:t>
      </w:r>
      <w:proofErr w:type="gramEnd"/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Publisher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phối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game: In-house (</w:t>
      </w:r>
      <w:r w:rsidR="008C505E">
        <w:rPr>
          <w:rFonts w:ascii="Times New Roman" w:hAnsi="Times New Roman" w:cs="Times New Roman"/>
          <w:sz w:val="30"/>
          <w:szCs w:val="30"/>
        </w:rPr>
        <w:t>AT Soft</w:t>
      </w:r>
      <w:r>
        <w:rPr>
          <w:rFonts w:ascii="Times New Roman" w:hAnsi="Times New Roman" w:cs="Times New Roman"/>
          <w:sz w:val="30"/>
          <w:szCs w:val="30"/>
        </w:rPr>
        <w:t>), Rocket, Falcon, ….</w:t>
      </w:r>
    </w:p>
    <w:p w:rsidR="0026377A" w:rsidRDefault="0026377A" w:rsidP="0026377A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lastRenderedPageBreak/>
        <w:t>Advertisers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danh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sách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advertiser, </w:t>
      </w:r>
      <w:proofErr w:type="spellStart"/>
      <w:r>
        <w:rPr>
          <w:rFonts w:ascii="Times New Roman" w:hAnsi="Times New Roman" w:cs="Times New Roman"/>
          <w:sz w:val="30"/>
          <w:szCs w:val="30"/>
        </w:rPr>
        <w:t>nếu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project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dung </w:t>
      </w:r>
      <w:proofErr w:type="spellStart"/>
      <w:r>
        <w:rPr>
          <w:rFonts w:ascii="Times New Roman" w:hAnsi="Times New Roman" w:cs="Times New Roman"/>
          <w:sz w:val="30"/>
          <w:szCs w:val="30"/>
        </w:rPr>
        <w:t>nhà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thì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Type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thế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thôi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ko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thừa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Điền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41536">
        <w:rPr>
          <w:rFonts w:ascii="Times New Roman" w:hAnsi="Times New Roman" w:cs="Times New Roman"/>
          <w:b/>
          <w:sz w:val="30"/>
          <w:szCs w:val="30"/>
        </w:rPr>
        <w:t>AppId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41536">
        <w:rPr>
          <w:rFonts w:ascii="Times New Roman" w:hAnsi="Times New Roman" w:cs="Times New Roman"/>
          <w:b/>
          <w:sz w:val="30"/>
          <w:szCs w:val="30"/>
        </w:rPr>
        <w:t>Id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Banner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41536">
        <w:rPr>
          <w:rFonts w:ascii="Times New Roman" w:hAnsi="Times New Roman" w:cs="Times New Roman"/>
          <w:b/>
          <w:sz w:val="30"/>
          <w:szCs w:val="30"/>
        </w:rPr>
        <w:t>Id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Interstitial</w:t>
      </w:r>
      <w:r>
        <w:rPr>
          <w:rFonts w:ascii="Times New Roman" w:hAnsi="Times New Roman" w:cs="Times New Roman"/>
          <w:sz w:val="30"/>
          <w:szCs w:val="30"/>
        </w:rPr>
        <w:t xml:space="preserve">, </w:t>
      </w:r>
      <w:r w:rsidRPr="00241536">
        <w:rPr>
          <w:rFonts w:ascii="Times New Roman" w:hAnsi="Times New Roman" w:cs="Times New Roman"/>
          <w:b/>
          <w:sz w:val="30"/>
          <w:szCs w:val="30"/>
        </w:rPr>
        <w:t>Id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Rewarded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Platform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color w:val="FF0000"/>
          <w:sz w:val="30"/>
          <w:szCs w:val="30"/>
        </w:rPr>
        <w:t>(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ý: 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với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mạng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Applovin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thì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="00241536">
        <w:rPr>
          <w:rFonts w:ascii="Times New Roman" w:hAnsi="Times New Roman" w:cs="Times New Roman"/>
          <w:color w:val="FF0000"/>
          <w:sz w:val="30"/>
          <w:szCs w:val="30"/>
        </w:rPr>
        <w:t>trường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color w:val="FF0000"/>
          <w:sz w:val="30"/>
          <w:szCs w:val="30"/>
        </w:rPr>
        <w:t>App Id</w:t>
      </w:r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1536">
        <w:rPr>
          <w:rFonts w:ascii="Times New Roman" w:hAnsi="Times New Roman" w:cs="Times New Roman"/>
          <w:color w:val="FF0000"/>
          <w:sz w:val="30"/>
          <w:szCs w:val="30"/>
        </w:rPr>
        <w:t>là</w:t>
      </w:r>
      <w:proofErr w:type="spellEnd"/>
      <w:r w:rsidRPr="00241536">
        <w:rPr>
          <w:rFonts w:ascii="Times New Roman" w:hAnsi="Times New Roman" w:cs="Times New Roman"/>
          <w:color w:val="FF0000"/>
          <w:sz w:val="30"/>
          <w:szCs w:val="30"/>
        </w:rPr>
        <w:t xml:space="preserve"> SDK key)</w:t>
      </w:r>
    </w:p>
    <w:p w:rsidR="00F83220" w:rsidRDefault="00FD6B23" w:rsidP="00F729EB">
      <w:pPr>
        <w:pStyle w:val="ListParagraph"/>
        <w:tabs>
          <w:tab w:val="left" w:pos="450"/>
        </w:tabs>
        <w:spacing w:line="360" w:lineRule="auto"/>
        <w:ind w:left="810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594A253" wp14:editId="146037CE">
            <wp:extent cx="5867400" cy="65353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3060" cy="6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09" w:rsidRDefault="00480209" w:rsidP="00480209">
      <w:pPr>
        <w:pStyle w:val="ListParagraph"/>
        <w:numPr>
          <w:ilvl w:val="0"/>
          <w:numId w:val="25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lại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43C6B">
        <w:rPr>
          <w:rFonts w:ascii="Times New Roman" w:hAnsi="Times New Roman" w:cs="Times New Roman"/>
          <w:b/>
          <w:sz w:val="30"/>
          <w:szCs w:val="30"/>
        </w:rPr>
        <w:t>Script Compilation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43C6B">
        <w:rPr>
          <w:rFonts w:ascii="Times New Roman" w:hAnsi="Times New Roman" w:cs="Times New Roman"/>
          <w:b/>
          <w:sz w:val="30"/>
          <w:szCs w:val="30"/>
        </w:rPr>
        <w:t>Build settings/Player settings</w:t>
      </w:r>
      <w:r>
        <w:rPr>
          <w:rFonts w:ascii="Times New Roman" w:hAnsi="Times New Roman" w:cs="Times New Roman"/>
          <w:sz w:val="30"/>
          <w:szCs w:val="30"/>
        </w:rPr>
        <w:t>:</w:t>
      </w:r>
    </w:p>
    <w:p w:rsidR="00480209" w:rsidRDefault="00480209" w:rsidP="00480209">
      <w:pPr>
        <w:pStyle w:val="ListParagraph"/>
        <w:numPr>
          <w:ilvl w:val="0"/>
          <w:numId w:val="26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1: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mỗi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 </w:t>
      </w:r>
      <w:r w:rsidRPr="00480209">
        <w:rPr>
          <w:rFonts w:ascii="Times New Roman" w:hAnsi="Times New Roman" w:cs="Times New Roman"/>
          <w:b/>
          <w:sz w:val="30"/>
          <w:szCs w:val="30"/>
        </w:rPr>
        <w:t>Define Symbol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Ví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-&gt; define symbols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AD_TYPE_ADMOB,..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</w:p>
    <w:p w:rsidR="00480209" w:rsidRDefault="00480209" w:rsidP="00480209">
      <w:pPr>
        <w:pStyle w:val="ListParagraph"/>
        <w:numPr>
          <w:ilvl w:val="0"/>
          <w:numId w:val="26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color w:val="FF0000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2: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mỗi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Publisher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</w:t>
      </w:r>
      <w:r w:rsidRPr="00480209"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Define Symbol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Ví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Publisher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RK -&gt; symbols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PUB_RK, … </w:t>
      </w:r>
      <w:proofErr w:type="spell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ý</w:t>
      </w:r>
      <w:r>
        <w:rPr>
          <w:rFonts w:ascii="Times New Roman" w:hAnsi="Times New Roman" w:cs="Times New Roman"/>
          <w:color w:val="FF0000"/>
          <w:sz w:val="30"/>
          <w:szCs w:val="30"/>
        </w:rPr>
        <w:t xml:space="preserve"> Publisher</w:t>
      </w:r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là</w:t>
      </w:r>
      <w:proofErr w:type="spell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gram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In</w:t>
      </w:r>
      <w:proofErr w:type="gram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House </w:t>
      </w:r>
      <w:proofErr w:type="spell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sẽ</w:t>
      </w:r>
      <w:proofErr w:type="spell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ko</w:t>
      </w:r>
      <w:proofErr w:type="spell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480209">
        <w:rPr>
          <w:rFonts w:ascii="Times New Roman" w:hAnsi="Times New Roman" w:cs="Times New Roman"/>
          <w:color w:val="FF0000"/>
          <w:sz w:val="30"/>
          <w:szCs w:val="30"/>
        </w:rPr>
        <w:t>có</w:t>
      </w:r>
      <w:proofErr w:type="spellEnd"/>
      <w:r w:rsidRPr="00480209">
        <w:rPr>
          <w:rFonts w:ascii="Times New Roman" w:hAnsi="Times New Roman" w:cs="Times New Roman"/>
          <w:color w:val="FF0000"/>
          <w:sz w:val="30"/>
          <w:szCs w:val="30"/>
        </w:rPr>
        <w:t xml:space="preserve"> symbols</w:t>
      </w:r>
    </w:p>
    <w:p w:rsidR="0024015E" w:rsidRPr="0024015E" w:rsidRDefault="0024015E" w:rsidP="00480209">
      <w:pPr>
        <w:pStyle w:val="ListParagraph"/>
        <w:numPr>
          <w:ilvl w:val="0"/>
          <w:numId w:val="26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color w:val="FF0000"/>
          <w:sz w:val="30"/>
          <w:szCs w:val="30"/>
        </w:rPr>
      </w:pP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ý: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Trong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trường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hợp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không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thấy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có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24015E">
        <w:rPr>
          <w:rFonts w:ascii="Times New Roman" w:hAnsi="Times New Roman" w:cs="Times New Roman"/>
          <w:b/>
          <w:color w:val="FF0000"/>
          <w:sz w:val="30"/>
          <w:szCs w:val="30"/>
        </w:rPr>
        <w:t>Define Symbol</w:t>
      </w:r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tương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ứng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,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thì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quay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lạy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set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lại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các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giá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trị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24015E">
        <w:rPr>
          <w:rFonts w:ascii="Times New Roman" w:hAnsi="Times New Roman" w:cs="Times New Roman"/>
          <w:b/>
          <w:color w:val="FF0000"/>
          <w:sz w:val="30"/>
          <w:szCs w:val="30"/>
        </w:rPr>
        <w:t>Type Advertiser</w:t>
      </w:r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và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24015E">
        <w:rPr>
          <w:rFonts w:ascii="Times New Roman" w:hAnsi="Times New Roman" w:cs="Times New Roman"/>
          <w:b/>
          <w:color w:val="FF0000"/>
          <w:sz w:val="30"/>
          <w:szCs w:val="30"/>
        </w:rPr>
        <w:t>Publisher</w:t>
      </w:r>
      <w:r>
        <w:rPr>
          <w:rFonts w:ascii="Times New Roman" w:hAnsi="Times New Roman" w:cs="Times New Roman"/>
          <w:b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ứng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để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code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nhận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lại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và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động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thêm</w:t>
      </w:r>
      <w:proofErr w:type="spellEnd"/>
      <w:r w:rsidRPr="0024015E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24015E">
        <w:rPr>
          <w:rFonts w:ascii="Times New Roman" w:hAnsi="Times New Roman" w:cs="Times New Roman"/>
          <w:color w:val="FF0000"/>
          <w:sz w:val="30"/>
          <w:szCs w:val="30"/>
        </w:rPr>
        <w:t>lại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r w:rsidRPr="0024015E">
        <w:rPr>
          <w:rFonts w:ascii="Times New Roman" w:hAnsi="Times New Roman" w:cs="Times New Roman"/>
          <w:b/>
          <w:color w:val="FF0000"/>
          <w:sz w:val="30"/>
          <w:szCs w:val="30"/>
        </w:rPr>
        <w:t>Define Symbol</w:t>
      </w:r>
      <w:r>
        <w:rPr>
          <w:rFonts w:ascii="Times New Roman" w:hAnsi="Times New Roman" w:cs="Times New Roman"/>
          <w:color w:val="FF0000"/>
          <w:sz w:val="30"/>
          <w:szCs w:val="30"/>
        </w:rPr>
        <w:t>.</w:t>
      </w:r>
    </w:p>
    <w:p w:rsidR="00480209" w:rsidRDefault="00480209" w:rsidP="00480209">
      <w:pPr>
        <w:pStyle w:val="ListParagraph"/>
        <w:tabs>
          <w:tab w:val="left" w:pos="450"/>
        </w:tabs>
        <w:spacing w:line="360" w:lineRule="auto"/>
        <w:ind w:left="810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9DF3ABE" wp14:editId="509531FF">
            <wp:extent cx="6057900" cy="2486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480209">
      <w:pPr>
        <w:pStyle w:val="ListParagraph"/>
        <w:tabs>
          <w:tab w:val="left" w:pos="450"/>
        </w:tabs>
        <w:spacing w:line="360" w:lineRule="auto"/>
        <w:ind w:left="810"/>
        <w:rPr>
          <w:rFonts w:ascii="Times New Roman" w:hAnsi="Times New Roman" w:cs="Times New Roman"/>
          <w:color w:val="FF0000"/>
          <w:sz w:val="30"/>
          <w:szCs w:val="30"/>
        </w:rPr>
      </w:pPr>
    </w:p>
    <w:p w:rsidR="00F729EB" w:rsidRPr="0024015E" w:rsidRDefault="00543C6B" w:rsidP="0024015E">
      <w:pPr>
        <w:pStyle w:val="ListParagraph"/>
        <w:numPr>
          <w:ilvl w:val="0"/>
          <w:numId w:val="25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color w:val="000000" w:themeColor="text1"/>
          <w:sz w:val="30"/>
          <w:szCs w:val="3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file </w:t>
      </w:r>
      <w:proofErr w:type="spellStart"/>
      <w:r w:rsidRPr="00F729EB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AdvertisementSample.cs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tham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khảo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0"/>
          <w:szCs w:val="30"/>
        </w:rPr>
        <w:t>cách</w:t>
      </w:r>
      <w:proofErr w:type="spellEnd"/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call Ad</w:t>
      </w:r>
      <w:r w:rsidR="00F729EB" w:rsidRPr="0024015E"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App Open Ads</w:t>
      </w:r>
    </w:p>
    <w:p w:rsidR="002F1E9E" w:rsidRDefault="002F1E9E" w:rsidP="002F1E9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 w:rsidRPr="002F1E9E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1E9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Init</w:t>
      </w:r>
      <w:proofErr w:type="spellEnd"/>
      <w:r w:rsidRPr="002F1E9E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App Open Ad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F1E9E">
        <w:rPr>
          <w:rFonts w:ascii="Times New Roman" w:hAnsi="Times New Roman" w:cs="Times New Roman"/>
          <w:b/>
          <w:sz w:val="30"/>
          <w:szCs w:val="30"/>
        </w:rPr>
        <w:t>SDK Auto Initializer</w:t>
      </w:r>
    </w:p>
    <w:p w:rsidR="00F729EB" w:rsidRPr="0024015E" w:rsidRDefault="002F1E9E" w:rsidP="0024015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479AADC4" wp14:editId="14092467">
            <wp:extent cx="6129248" cy="341947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3485" cy="34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5E" w:rsidRDefault="0024015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480209" w:rsidRPr="006977C3" w:rsidRDefault="00480209" w:rsidP="0048020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30"/>
          <w:szCs w:val="30"/>
        </w:rPr>
      </w:pPr>
      <w:r w:rsidRPr="0026377A">
        <w:rPr>
          <w:rFonts w:ascii="Times New Roman" w:hAnsi="Times New Roman" w:cs="Times New Roman"/>
          <w:sz w:val="30"/>
          <w:szCs w:val="30"/>
        </w:rPr>
        <w:lastRenderedPageBreak/>
        <w:t xml:space="preserve">Set up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6377A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26377A"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SDK/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AppOpenAdLauncher</w:t>
      </w:r>
      <w:proofErr w:type="spellEnd"/>
    </w:p>
    <w:p w:rsidR="006977C3" w:rsidRDefault="006977C3" w:rsidP="006977C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Enable Ads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>/</w:t>
      </w:r>
      <w:proofErr w:type="spellStart"/>
      <w:r>
        <w:rPr>
          <w:rFonts w:ascii="Times New Roman" w:hAnsi="Times New Roman" w:cs="Times New Roman"/>
          <w:sz w:val="30"/>
          <w:szCs w:val="30"/>
        </w:rPr>
        <w:t>tắt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tính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</w:p>
    <w:p w:rsidR="006977C3" w:rsidRDefault="006977C3" w:rsidP="006977C3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30"/>
          <w:szCs w:val="30"/>
        </w:rPr>
      </w:pPr>
      <w:r w:rsidRPr="00241536">
        <w:rPr>
          <w:rFonts w:ascii="Times New Roman" w:hAnsi="Times New Roman" w:cs="Times New Roman"/>
          <w:b/>
          <w:sz w:val="30"/>
          <w:szCs w:val="30"/>
        </w:rPr>
        <w:t>Is Test Ads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>/</w:t>
      </w:r>
      <w:proofErr w:type="spellStart"/>
      <w:r>
        <w:rPr>
          <w:rFonts w:ascii="Times New Roman" w:hAnsi="Times New Roman" w:cs="Times New Roman"/>
          <w:sz w:val="30"/>
          <w:szCs w:val="30"/>
        </w:rPr>
        <w:t>tắt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dung ads test </w:t>
      </w:r>
      <w:proofErr w:type="spellStart"/>
      <w:r>
        <w:rPr>
          <w:rFonts w:ascii="Times New Roman" w:hAnsi="Times New Roman" w:cs="Times New Roman"/>
          <w:sz w:val="30"/>
          <w:szCs w:val="30"/>
        </w:rPr>
        <w:t>hoặc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</w:t>
      </w:r>
      <w:proofErr w:type="spellStart"/>
      <w:r>
        <w:rPr>
          <w:rFonts w:ascii="Times New Roman" w:hAnsi="Times New Roman" w:cs="Times New Roman"/>
          <w:sz w:val="30"/>
          <w:szCs w:val="30"/>
        </w:rPr>
        <w:t>thật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>
        <w:rPr>
          <w:rFonts w:ascii="Times New Roman" w:hAnsi="Times New Roman" w:cs="Times New Roman"/>
          <w:sz w:val="30"/>
          <w:szCs w:val="30"/>
        </w:rPr>
        <w:t>lưu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sz w:val="30"/>
          <w:szCs w:val="30"/>
        </w:rPr>
        <w:t>khi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chưa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key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thì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bật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test + </w:t>
      </w:r>
      <w:proofErr w:type="spellStart"/>
      <w:r>
        <w:rPr>
          <w:rFonts w:ascii="Times New Roman" w:hAnsi="Times New Roman" w:cs="Times New Roman"/>
          <w:sz w:val="30"/>
          <w:szCs w:val="30"/>
        </w:rPr>
        <w:t>chuyển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41536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 sang </w:t>
      </w:r>
      <w:proofErr w:type="spellStart"/>
      <w:r w:rsidRPr="00241536">
        <w:rPr>
          <w:rFonts w:ascii="Times New Roman" w:hAnsi="Times New Roman" w:cs="Times New Roman"/>
          <w:b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>)</w:t>
      </w:r>
    </w:p>
    <w:p w:rsidR="006977C3" w:rsidRPr="00F729EB" w:rsidRDefault="006977C3" w:rsidP="006977C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Điền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ID </w:t>
      </w:r>
      <w:proofErr w:type="spellStart"/>
      <w:r>
        <w:rPr>
          <w:rFonts w:ascii="Times New Roman" w:hAnsi="Times New Roman" w:cs="Times New Roman"/>
          <w:sz w:val="30"/>
          <w:szCs w:val="30"/>
        </w:rPr>
        <w:t>quảng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6977C3">
        <w:rPr>
          <w:rFonts w:ascii="Times New Roman" w:hAnsi="Times New Roman" w:cs="Times New Roman"/>
          <w:b/>
          <w:sz w:val="30"/>
          <w:szCs w:val="30"/>
        </w:rPr>
        <w:t>ID_TIER</w:t>
      </w:r>
      <w:r w:rsidRPr="006977C3">
        <w:rPr>
          <w:rFonts w:ascii="Times New Roman" w:hAnsi="Times New Roman" w:cs="Times New Roman"/>
          <w:color w:val="000000" w:themeColor="text1"/>
          <w:sz w:val="30"/>
          <w:szCs w:val="30"/>
        </w:rPr>
        <w:t>.</w:t>
      </w:r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Lưu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ý: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Với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trường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hợp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chỉ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có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1 key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thì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điền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cả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3 </w:t>
      </w:r>
      <w:r w:rsidRPr="006977C3">
        <w:rPr>
          <w:rFonts w:ascii="Times New Roman" w:hAnsi="Times New Roman" w:cs="Times New Roman"/>
          <w:b/>
          <w:color w:val="FF0000"/>
          <w:sz w:val="30"/>
          <w:szCs w:val="30"/>
        </w:rPr>
        <w:t>ID_TIER</w:t>
      </w:r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là</w:t>
      </w:r>
      <w:proofErr w:type="spellEnd"/>
      <w:r w:rsidRPr="006977C3">
        <w:rPr>
          <w:rFonts w:ascii="Times New Roman" w:hAnsi="Times New Roman" w:cs="Times New Roman"/>
          <w:color w:val="FF0000"/>
          <w:sz w:val="30"/>
          <w:szCs w:val="30"/>
        </w:rPr>
        <w:t xml:space="preserve"> key </w:t>
      </w:r>
      <w:proofErr w:type="spellStart"/>
      <w:r w:rsidRPr="006977C3">
        <w:rPr>
          <w:rFonts w:ascii="Times New Roman" w:hAnsi="Times New Roman" w:cs="Times New Roman"/>
          <w:color w:val="FF0000"/>
          <w:sz w:val="30"/>
          <w:szCs w:val="30"/>
        </w:rPr>
        <w:t>đó</w:t>
      </w:r>
      <w:proofErr w:type="spellEnd"/>
    </w:p>
    <w:p w:rsidR="00F729EB" w:rsidRPr="0026377A" w:rsidRDefault="00F729EB" w:rsidP="00F729EB">
      <w:pPr>
        <w:pStyle w:val="ListParagraph"/>
        <w:ind w:left="1620"/>
        <w:rPr>
          <w:rFonts w:ascii="Times New Roman" w:hAnsi="Times New Roman" w:cs="Times New Roman"/>
          <w:sz w:val="30"/>
          <w:szCs w:val="30"/>
        </w:rPr>
      </w:pPr>
    </w:p>
    <w:p w:rsidR="00480209" w:rsidRDefault="006977C3" w:rsidP="00F729EB">
      <w:pPr>
        <w:pStyle w:val="ListParagraph"/>
        <w:spacing w:line="360" w:lineRule="auto"/>
        <w:ind w:left="54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228BFBE7" wp14:editId="611D79E3">
            <wp:extent cx="6315145" cy="437197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514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480209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</w:p>
    <w:p w:rsidR="00F729EB" w:rsidRDefault="00F729E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543C6B" w:rsidRDefault="00543C6B" w:rsidP="00543C6B">
      <w:pPr>
        <w:pStyle w:val="ListParagraph"/>
        <w:numPr>
          <w:ilvl w:val="0"/>
          <w:numId w:val="25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lại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43C6B">
        <w:rPr>
          <w:rFonts w:ascii="Times New Roman" w:hAnsi="Times New Roman" w:cs="Times New Roman"/>
          <w:b/>
          <w:sz w:val="30"/>
          <w:szCs w:val="30"/>
        </w:rPr>
        <w:t>Script Compilation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543C6B">
        <w:rPr>
          <w:rFonts w:ascii="Times New Roman" w:hAnsi="Times New Roman" w:cs="Times New Roman"/>
          <w:b/>
          <w:sz w:val="30"/>
          <w:szCs w:val="30"/>
        </w:rPr>
        <w:t>Build settings/Player settings</w:t>
      </w:r>
      <w:r>
        <w:rPr>
          <w:rFonts w:ascii="Times New Roman" w:hAnsi="Times New Roman" w:cs="Times New Roman"/>
          <w:sz w:val="30"/>
          <w:szCs w:val="30"/>
        </w:rPr>
        <w:t>:</w:t>
      </w:r>
    </w:p>
    <w:p w:rsidR="00543C6B" w:rsidRDefault="00543C6B" w:rsidP="00543C6B">
      <w:pPr>
        <w:pStyle w:val="ListParagraph"/>
        <w:numPr>
          <w:ilvl w:val="0"/>
          <w:numId w:val="26"/>
        </w:numPr>
        <w:tabs>
          <w:tab w:val="left" w:pos="450"/>
        </w:tabs>
        <w:spacing w:line="360" w:lineRule="auto"/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1: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mỗi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1 </w:t>
      </w:r>
      <w:r w:rsidRPr="00480209">
        <w:rPr>
          <w:rFonts w:ascii="Times New Roman" w:hAnsi="Times New Roman" w:cs="Times New Roman"/>
          <w:b/>
          <w:sz w:val="30"/>
          <w:szCs w:val="30"/>
        </w:rPr>
        <w:t>Define Symbol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Ví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480209">
        <w:rPr>
          <w:rFonts w:ascii="Times New Roman" w:hAnsi="Times New Roman" w:cs="Times New Roman"/>
          <w:b/>
          <w:sz w:val="30"/>
          <w:szCs w:val="30"/>
        </w:rPr>
        <w:t>Type Advertiser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Admob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-&gt; define symbols </w:t>
      </w:r>
      <w:proofErr w:type="spellStart"/>
      <w:proofErr w:type="gram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: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AOA_TYPE_ADMOB,..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với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Applovin</w:t>
      </w:r>
      <w:proofErr w:type="spellEnd"/>
    </w:p>
    <w:p w:rsidR="00543C6B" w:rsidRDefault="00543C6B" w:rsidP="00543C6B">
      <w:pPr>
        <w:pStyle w:val="ListParagraph"/>
        <w:tabs>
          <w:tab w:val="left" w:pos="450"/>
        </w:tabs>
        <w:spacing w:line="360" w:lineRule="auto"/>
        <w:ind w:left="810"/>
        <w:rPr>
          <w:rFonts w:ascii="Times New Roman" w:hAnsi="Times New Roman" w:cs="Times New Roman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2558A14" wp14:editId="269ECFF3">
            <wp:extent cx="6057900" cy="2486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Pr="00480209" w:rsidRDefault="00F729EB" w:rsidP="00543C6B">
      <w:pPr>
        <w:pStyle w:val="ListParagraph"/>
        <w:tabs>
          <w:tab w:val="left" w:pos="450"/>
        </w:tabs>
        <w:spacing w:line="360" w:lineRule="auto"/>
        <w:ind w:left="810"/>
        <w:rPr>
          <w:rFonts w:ascii="Times New Roman" w:hAnsi="Times New Roman" w:cs="Times New Roman"/>
          <w:color w:val="FF0000"/>
          <w:sz w:val="30"/>
          <w:szCs w:val="30"/>
        </w:rPr>
      </w:pPr>
    </w:p>
    <w:p w:rsidR="00543C6B" w:rsidRPr="00612D03" w:rsidRDefault="00543C6B" w:rsidP="00543C6B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AOA </w:t>
      </w:r>
      <w:proofErr w:type="spellStart"/>
      <w:r>
        <w:rPr>
          <w:rFonts w:ascii="Times New Roman" w:hAnsi="Times New Roman" w:cs="Times New Roman"/>
          <w:sz w:val="30"/>
          <w:szCs w:val="30"/>
        </w:rPr>
        <w:t>không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gọi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API </w:t>
      </w:r>
      <w:proofErr w:type="spellStart"/>
      <w:r>
        <w:rPr>
          <w:rFonts w:ascii="Times New Roman" w:hAnsi="Times New Roman" w:cs="Times New Roman"/>
          <w:sz w:val="30"/>
          <w:szCs w:val="30"/>
        </w:rPr>
        <w:t>gì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nữa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hết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set up </w:t>
      </w:r>
      <w:proofErr w:type="spellStart"/>
      <w:r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OK!</w:t>
      </w:r>
    </w:p>
    <w:p w:rsidR="00F729EB" w:rsidRDefault="00F729E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Firebase, Analytics</w:t>
      </w:r>
    </w:p>
    <w:p w:rsidR="002F1E9E" w:rsidRDefault="002F1E9E" w:rsidP="002F1E9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 w:rsidRPr="002F1E9E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1E9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Init</w:t>
      </w:r>
      <w:proofErr w:type="spellEnd"/>
      <w:r w:rsidRPr="002F1E9E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Firebase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F1E9E">
        <w:rPr>
          <w:rFonts w:ascii="Times New Roman" w:hAnsi="Times New Roman" w:cs="Times New Roman"/>
          <w:b/>
          <w:sz w:val="30"/>
          <w:szCs w:val="30"/>
        </w:rPr>
        <w:t>SDK Auto Initializer</w:t>
      </w:r>
    </w:p>
    <w:p w:rsidR="002F1E9E" w:rsidRDefault="002F1E9E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2157090D" wp14:editId="23030979">
            <wp:extent cx="5953125" cy="33212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065" cy="33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</w:p>
    <w:p w:rsidR="009B49C0" w:rsidRPr="009B49C0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Gọi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49C0">
        <w:rPr>
          <w:rFonts w:ascii="Times New Roman" w:hAnsi="Times New Roman" w:cs="Times New Roman"/>
          <w:b/>
          <w:sz w:val="30"/>
          <w:szCs w:val="30"/>
        </w:rPr>
        <w:t>AnalyticsManager.cs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</w:p>
    <w:p w:rsidR="009B49C0" w:rsidRPr="002F1E9E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</w:t>
      </w:r>
      <w:proofErr w:type="spellStart"/>
      <w:r>
        <w:rPr>
          <w:rFonts w:ascii="Times New Roman" w:hAnsi="Times New Roman" w:cs="Times New Roman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khá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đầy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đủ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coder </w:t>
      </w:r>
      <w:proofErr w:type="spellStart"/>
      <w:r>
        <w:rPr>
          <w:rFonts w:ascii="Times New Roman" w:hAnsi="Times New Roman" w:cs="Times New Roman"/>
          <w:sz w:val="30"/>
          <w:szCs w:val="30"/>
        </w:rPr>
        <w:t>không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gì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nữa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Tuỳ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liên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đến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 play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level, Log currency, … </w:t>
      </w:r>
      <w:proofErr w:type="spellStart"/>
      <w:r>
        <w:rPr>
          <w:rFonts w:ascii="Times New Roman" w:hAnsi="Times New Roman" w:cs="Times New Roman"/>
          <w:sz w:val="30"/>
          <w:szCs w:val="30"/>
        </w:rPr>
        <w:t>tuỳ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game, coder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sau</w:t>
      </w:r>
      <w:proofErr w:type="spellEnd"/>
    </w:p>
    <w:p w:rsidR="009B49C0" w:rsidRDefault="009B49C0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Firebase remote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config</w:t>
      </w:r>
      <w:proofErr w:type="spellEnd"/>
    </w:p>
    <w:p w:rsidR="002F1E9E" w:rsidRDefault="002F1E9E" w:rsidP="002F1E9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 w:rsidRPr="002F1E9E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1E9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Init</w:t>
      </w:r>
      <w:proofErr w:type="spellEnd"/>
      <w:r w:rsidRPr="002F1E9E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 xml:space="preserve">Firebase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F1E9E">
        <w:rPr>
          <w:rFonts w:ascii="Times New Roman" w:hAnsi="Times New Roman" w:cs="Times New Roman"/>
          <w:b/>
          <w:sz w:val="30"/>
          <w:szCs w:val="30"/>
        </w:rPr>
        <w:t>SDK Auto Initializer</w:t>
      </w:r>
    </w:p>
    <w:p w:rsidR="002F1E9E" w:rsidRDefault="002F1E9E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2157090D" wp14:editId="23030979">
            <wp:extent cx="5953125" cy="33212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065" cy="33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</w:p>
    <w:p w:rsidR="009B49C0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B49C0">
        <w:rPr>
          <w:rFonts w:ascii="Times New Roman" w:hAnsi="Times New Roman" w:cs="Times New Roman"/>
          <w:b/>
          <w:sz w:val="30"/>
          <w:szCs w:val="30"/>
        </w:rPr>
        <w:t xml:space="preserve">Enable Remote </w:t>
      </w:r>
      <w:proofErr w:type="spellStart"/>
      <w:r w:rsidRPr="009B49C0">
        <w:rPr>
          <w:rFonts w:ascii="Times New Roman" w:hAnsi="Times New Roman" w:cs="Times New Roman"/>
          <w:b/>
          <w:sz w:val="30"/>
          <w:szCs w:val="30"/>
        </w:rPr>
        <w:t>Config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9B49C0">
        <w:rPr>
          <w:rFonts w:ascii="Times New Roman" w:hAnsi="Times New Roman" w:cs="Times New Roman"/>
          <w:b/>
          <w:sz w:val="30"/>
          <w:szCs w:val="30"/>
        </w:rPr>
        <w:t>SDK/</w:t>
      </w:r>
      <w:proofErr w:type="spellStart"/>
      <w:r w:rsidRPr="009B49C0">
        <w:rPr>
          <w:rFonts w:ascii="Times New Roman" w:hAnsi="Times New Roman" w:cs="Times New Roman"/>
          <w:b/>
          <w:sz w:val="30"/>
          <w:szCs w:val="30"/>
        </w:rPr>
        <w:t>FirebaseManager</w:t>
      </w:r>
      <w:proofErr w:type="spellEnd"/>
    </w:p>
    <w:p w:rsidR="009B49C0" w:rsidRDefault="009B49C0" w:rsidP="009B49C0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439A72FB" wp14:editId="6F247C67">
            <wp:extent cx="6057900" cy="210727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9786" cy="21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C0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Set up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key, default value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remote </w:t>
      </w:r>
      <w:proofErr w:type="spellStart"/>
      <w:r>
        <w:rPr>
          <w:rFonts w:ascii="Times New Roman" w:hAnsi="Times New Roman" w:cs="Times New Roman"/>
          <w:sz w:val="30"/>
          <w:szCs w:val="30"/>
        </w:rPr>
        <w:t>config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9B49C0">
        <w:rPr>
          <w:rFonts w:ascii="Times New Roman" w:hAnsi="Times New Roman" w:cs="Times New Roman"/>
          <w:b/>
          <w:sz w:val="30"/>
          <w:szCs w:val="30"/>
        </w:rPr>
        <w:t>FirebaseRemoteConfigManager.cs</w:t>
      </w:r>
      <w:proofErr w:type="spellEnd"/>
    </w:p>
    <w:p w:rsidR="009B49C0" w:rsidRPr="009B49C0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Gọi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lấy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ra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giá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trị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remote </w:t>
      </w:r>
      <w:proofErr w:type="spellStart"/>
      <w:r>
        <w:rPr>
          <w:rFonts w:ascii="Times New Roman" w:hAnsi="Times New Roman" w:cs="Times New Roman"/>
          <w:sz w:val="30"/>
          <w:szCs w:val="30"/>
        </w:rPr>
        <w:t>config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qua: </w:t>
      </w:r>
      <w:proofErr w:type="spellStart"/>
      <w:r w:rsidRPr="009B49C0">
        <w:rPr>
          <w:rFonts w:ascii="Times New Roman" w:hAnsi="Times New Roman" w:cs="Times New Roman"/>
          <w:b/>
          <w:sz w:val="30"/>
          <w:szCs w:val="30"/>
        </w:rPr>
        <w:t>FirebaseManager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Ví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:rsidR="009B49C0" w:rsidRPr="0024015E" w:rsidRDefault="009B49C0" w:rsidP="00F729EB">
      <w:pPr>
        <w:spacing w:line="360" w:lineRule="auto"/>
        <w:ind w:left="720"/>
        <w:rPr>
          <w:rFonts w:ascii="Times New Roman" w:hAnsi="Times New Roman" w:cs="Times New Roman"/>
          <w:i/>
          <w:sz w:val="30"/>
          <w:szCs w:val="30"/>
        </w:rPr>
      </w:pPr>
      <w:r w:rsidRPr="0024015E">
        <w:rPr>
          <w:rFonts w:ascii="Times New Roman" w:hAnsi="Times New Roman" w:cs="Times New Roman"/>
          <w:i/>
          <w:sz w:val="30"/>
          <w:szCs w:val="30"/>
        </w:rPr>
        <w:t>FirebaseManager.GetConfigValue(Keys.ConfigIntersStartLevel</w:t>
      </w:r>
      <w:proofErr w:type="gramStart"/>
      <w:r w:rsidRPr="0024015E">
        <w:rPr>
          <w:rFonts w:ascii="Times New Roman" w:hAnsi="Times New Roman" w:cs="Times New Roman"/>
          <w:i/>
          <w:sz w:val="30"/>
          <w:szCs w:val="30"/>
        </w:rPr>
        <w:t>).LongValue</w:t>
      </w:r>
      <w:proofErr w:type="gramEnd"/>
    </w:p>
    <w:p w:rsidR="009A5509" w:rsidRPr="00F729EB" w:rsidRDefault="009A5509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F729EB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F729EB">
        <w:rPr>
          <w:rFonts w:ascii="Times New Roman" w:hAnsi="Times New Roman" w:cs="Times New Roman"/>
          <w:b/>
          <w:sz w:val="36"/>
          <w:szCs w:val="30"/>
        </w:rPr>
        <w:t xml:space="preserve"> App Tracking Transparency</w:t>
      </w:r>
    </w:p>
    <w:p w:rsidR="002F1E9E" w:rsidRDefault="002F1E9E" w:rsidP="002F1E9E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Tick </w:t>
      </w:r>
      <w:proofErr w:type="spellStart"/>
      <w:r w:rsidRPr="002F1E9E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2F1E9E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2F1E9E">
        <w:rPr>
          <w:rFonts w:ascii="Times New Roman" w:hAnsi="Times New Roman" w:cs="Times New Roman"/>
          <w:b/>
          <w:sz w:val="30"/>
          <w:szCs w:val="30"/>
        </w:rPr>
        <w:t>Init</w:t>
      </w:r>
      <w:proofErr w:type="spellEnd"/>
      <w:r w:rsidRPr="002F1E9E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 xml:space="preserve">App Tracking Transparency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2F1E9E">
        <w:rPr>
          <w:rFonts w:ascii="Times New Roman" w:hAnsi="Times New Roman" w:cs="Times New Roman"/>
          <w:b/>
          <w:sz w:val="30"/>
          <w:szCs w:val="30"/>
        </w:rPr>
        <w:t>SDK Auto Initializer</w:t>
      </w:r>
    </w:p>
    <w:p w:rsidR="002F1E9E" w:rsidRDefault="002F1E9E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2157090D" wp14:editId="23030979">
            <wp:extent cx="5953125" cy="33212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8065" cy="33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9EB" w:rsidRDefault="00F729EB" w:rsidP="002F1E9E">
      <w:pPr>
        <w:pStyle w:val="ListParagraph"/>
        <w:spacing w:line="360" w:lineRule="auto"/>
        <w:ind w:left="450"/>
        <w:rPr>
          <w:rFonts w:ascii="Times New Roman" w:hAnsi="Times New Roman" w:cs="Times New Roman"/>
          <w:b/>
          <w:sz w:val="30"/>
          <w:szCs w:val="30"/>
        </w:rPr>
      </w:pPr>
    </w:p>
    <w:p w:rsidR="009B49C0" w:rsidRPr="00640583" w:rsidRDefault="009B49C0" w:rsidP="009B4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sz w:val="30"/>
          <w:szCs w:val="30"/>
        </w:rPr>
        <w:t>tự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hết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ATT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hoạt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động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platform IOS</w:t>
      </w:r>
    </w:p>
    <w:p w:rsidR="00640583" w:rsidRPr="00640583" w:rsidRDefault="00640583" w:rsidP="00640583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sz w:val="30"/>
          <w:szCs w:val="30"/>
        </w:rPr>
      </w:pPr>
    </w:p>
    <w:p w:rsidR="00527130" w:rsidRDefault="00527130">
      <w:pPr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b/>
          <w:sz w:val="36"/>
          <w:szCs w:val="30"/>
        </w:rPr>
        <w:br w:type="page"/>
      </w:r>
    </w:p>
    <w:p w:rsidR="00640583" w:rsidRDefault="00640583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640583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64058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640583">
        <w:rPr>
          <w:rFonts w:ascii="Times New Roman" w:hAnsi="Times New Roman" w:cs="Times New Roman"/>
          <w:b/>
          <w:sz w:val="36"/>
          <w:szCs w:val="30"/>
        </w:rPr>
        <w:t xml:space="preserve"> Adjust</w:t>
      </w:r>
    </w:p>
    <w:p w:rsidR="00640583" w:rsidRDefault="00527130" w:rsidP="00372E8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6"/>
          <w:szCs w:val="30"/>
        </w:rPr>
      </w:pPr>
      <w:proofErr w:type="spellStart"/>
      <w:r>
        <w:rPr>
          <w:rFonts w:ascii="Times New Roman" w:hAnsi="Times New Roman" w:cs="Times New Roman"/>
          <w:sz w:val="36"/>
          <w:szCs w:val="30"/>
        </w:rPr>
        <w:t>Kéo</w:t>
      </w:r>
      <w:proofErr w:type="spellEnd"/>
      <w:r>
        <w:rPr>
          <w:rFonts w:ascii="Times New Roman" w:hAnsi="Times New Roman" w:cs="Times New Roman"/>
          <w:sz w:val="36"/>
          <w:szCs w:val="30"/>
        </w:rPr>
        <w:t xml:space="preserve"> prefab </w:t>
      </w:r>
      <w:proofErr w:type="spellStart"/>
      <w:r w:rsidRPr="00527130">
        <w:rPr>
          <w:rFonts w:ascii="Times New Roman" w:hAnsi="Times New Roman" w:cs="Times New Roman"/>
          <w:b/>
          <w:sz w:val="36"/>
          <w:szCs w:val="30"/>
        </w:rPr>
        <w:t>Adjust.prefab</w:t>
      </w:r>
      <w:proofErr w:type="spellEnd"/>
      <w:r>
        <w:rPr>
          <w:rFonts w:ascii="Times New Roman" w:hAnsi="Times New Roman" w:cs="Times New Roman"/>
          <w:sz w:val="36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0"/>
        </w:rPr>
        <w:t>vào</w:t>
      </w:r>
      <w:proofErr w:type="spellEnd"/>
      <w:r>
        <w:rPr>
          <w:rFonts w:ascii="Times New Roman" w:hAnsi="Times New Roman" w:cs="Times New Roman"/>
          <w:sz w:val="36"/>
          <w:szCs w:val="30"/>
        </w:rPr>
        <w:t xml:space="preserve"> Scene </w:t>
      </w:r>
      <w:r>
        <w:rPr>
          <w:rFonts w:ascii="Times New Roman" w:hAnsi="Times New Roman" w:cs="Times New Roman"/>
          <w:b/>
          <w:sz w:val="36"/>
          <w:szCs w:val="30"/>
        </w:rPr>
        <w:t>Prel</w:t>
      </w:r>
      <w:r w:rsidRPr="00527130">
        <w:rPr>
          <w:rFonts w:ascii="Times New Roman" w:hAnsi="Times New Roman" w:cs="Times New Roman"/>
          <w:b/>
          <w:sz w:val="36"/>
          <w:szCs w:val="30"/>
        </w:rPr>
        <w:t>oad</w:t>
      </w:r>
    </w:p>
    <w:p w:rsidR="00372E8C" w:rsidRPr="001629C0" w:rsidRDefault="00372E8C" w:rsidP="001629C0">
      <w:pPr>
        <w:pStyle w:val="ListParagraph"/>
        <w:spacing w:line="360" w:lineRule="auto"/>
        <w:ind w:left="810"/>
        <w:rPr>
          <w:rFonts w:ascii="Times New Roman" w:hAnsi="Times New Roman" w:cs="Times New Roman"/>
          <w:b/>
          <w:sz w:val="36"/>
          <w:szCs w:val="30"/>
        </w:rPr>
      </w:pPr>
      <w:r>
        <w:rPr>
          <w:noProof/>
        </w:rPr>
        <w:drawing>
          <wp:inline distT="0" distB="0" distL="0" distR="0" wp14:anchorId="43D6B7DD" wp14:editId="1304D104">
            <wp:extent cx="5419725" cy="1847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8C" w:rsidRDefault="00372E8C" w:rsidP="00372E8C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36"/>
          <w:szCs w:val="30"/>
        </w:rPr>
      </w:pPr>
      <w:r>
        <w:rPr>
          <w:noProof/>
        </w:rPr>
        <w:drawing>
          <wp:inline distT="0" distB="0" distL="0" distR="0" wp14:anchorId="29860243" wp14:editId="39617508">
            <wp:extent cx="4457700" cy="3609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8C" w:rsidRPr="009B49C0" w:rsidRDefault="00372E8C" w:rsidP="00372E8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Gọi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AdjustManager</w:t>
      </w:r>
      <w:r w:rsidRPr="009B49C0">
        <w:rPr>
          <w:rFonts w:ascii="Times New Roman" w:hAnsi="Times New Roman" w:cs="Times New Roman"/>
          <w:b/>
          <w:sz w:val="30"/>
          <w:szCs w:val="30"/>
        </w:rPr>
        <w:t>.cs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ứng</w:t>
      </w:r>
      <w:proofErr w:type="spellEnd"/>
    </w:p>
    <w:p w:rsidR="001629C0" w:rsidRPr="001629C0" w:rsidRDefault="00372E8C" w:rsidP="001629C0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về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Ads </w:t>
      </w:r>
      <w:proofErr w:type="spellStart"/>
      <w:r>
        <w:rPr>
          <w:rFonts w:ascii="Times New Roman" w:hAnsi="Times New Roman" w:cs="Times New Roman"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khá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đầy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đủ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coder </w:t>
      </w:r>
      <w:proofErr w:type="spellStart"/>
      <w:r>
        <w:rPr>
          <w:rFonts w:ascii="Times New Roman" w:hAnsi="Times New Roman" w:cs="Times New Roman"/>
          <w:sz w:val="30"/>
          <w:szCs w:val="30"/>
        </w:rPr>
        <w:t>không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gì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nữa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hAnsi="Times New Roman" w:cs="Times New Roman"/>
          <w:sz w:val="30"/>
          <w:szCs w:val="30"/>
        </w:rPr>
        <w:t>Tuỳ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</w:t>
      </w:r>
      <w:proofErr w:type="spellStart"/>
      <w:r>
        <w:rPr>
          <w:rFonts w:ascii="Times New Roman" w:hAnsi="Times New Roman" w:cs="Times New Roman"/>
          <w:sz w:val="30"/>
          <w:szCs w:val="30"/>
        </w:rPr>
        <w:t>liên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đến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 play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Log level, Log currency, … </w:t>
      </w:r>
      <w:proofErr w:type="spellStart"/>
      <w:r>
        <w:rPr>
          <w:rFonts w:ascii="Times New Roman" w:hAnsi="Times New Roman" w:cs="Times New Roman"/>
          <w:sz w:val="30"/>
          <w:szCs w:val="30"/>
        </w:rPr>
        <w:t>tuỳ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từng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game, coder </w:t>
      </w:r>
      <w:proofErr w:type="spellStart"/>
      <w:r>
        <w:rPr>
          <w:rFonts w:ascii="Times New Roman" w:hAnsi="Times New Roman" w:cs="Times New Roman"/>
          <w:sz w:val="30"/>
          <w:szCs w:val="30"/>
        </w:rPr>
        <w:t>sẽ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phải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="001629C0">
        <w:rPr>
          <w:rFonts w:ascii="Times New Roman" w:hAnsi="Times New Roman" w:cs="Times New Roman"/>
          <w:sz w:val="30"/>
          <w:szCs w:val="30"/>
        </w:rPr>
        <w:t xml:space="preserve"> (Log </w:t>
      </w:r>
      <w:proofErr w:type="spellStart"/>
      <w:r w:rsidR="001629C0">
        <w:rPr>
          <w:rFonts w:ascii="Times New Roman" w:hAnsi="Times New Roman" w:cs="Times New Roman"/>
          <w:sz w:val="30"/>
          <w:szCs w:val="30"/>
        </w:rPr>
        <w:t>tương</w:t>
      </w:r>
      <w:proofErr w:type="spellEnd"/>
      <w:r w:rsidR="001629C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629C0">
        <w:rPr>
          <w:rFonts w:ascii="Times New Roman" w:hAnsi="Times New Roman" w:cs="Times New Roman"/>
          <w:sz w:val="30"/>
          <w:szCs w:val="30"/>
        </w:rPr>
        <w:t>tự</w:t>
      </w:r>
      <w:proofErr w:type="spellEnd"/>
      <w:r w:rsidR="001629C0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1629C0" w:rsidRPr="001629C0">
        <w:rPr>
          <w:rFonts w:ascii="Times New Roman" w:hAnsi="Times New Roman" w:cs="Times New Roman"/>
          <w:b/>
          <w:sz w:val="30"/>
          <w:szCs w:val="30"/>
        </w:rPr>
        <w:t>Appsflyer</w:t>
      </w:r>
      <w:proofErr w:type="spellEnd"/>
      <w:r w:rsidR="001629C0">
        <w:rPr>
          <w:rFonts w:ascii="Times New Roman" w:hAnsi="Times New Roman" w:cs="Times New Roman"/>
          <w:sz w:val="30"/>
          <w:szCs w:val="30"/>
        </w:rPr>
        <w:t>)</w:t>
      </w:r>
    </w:p>
    <w:p w:rsidR="00372E8C" w:rsidRPr="00372E8C" w:rsidRDefault="00372E8C" w:rsidP="00372E8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4"/>
          <w:szCs w:val="34"/>
        </w:rPr>
      </w:pPr>
      <w:proofErr w:type="spellStart"/>
      <w:r w:rsidRPr="00372E8C">
        <w:rPr>
          <w:rFonts w:ascii="Times New Roman" w:hAnsi="Times New Roman" w:cs="Times New Roman"/>
          <w:sz w:val="34"/>
          <w:szCs w:val="34"/>
        </w:rPr>
        <w:lastRenderedPageBreak/>
        <w:t>Tiến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hành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set up Adjust:</w:t>
      </w:r>
    </w:p>
    <w:p w:rsidR="00372E8C" w:rsidRPr="00372E8C" w:rsidRDefault="00372E8C" w:rsidP="00372E8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4"/>
          <w:szCs w:val="34"/>
        </w:rPr>
      </w:pPr>
      <w:proofErr w:type="spellStart"/>
      <w:r w:rsidRPr="00372E8C">
        <w:rPr>
          <w:rFonts w:ascii="Times New Roman" w:hAnsi="Times New Roman" w:cs="Times New Roman"/>
          <w:sz w:val="34"/>
          <w:szCs w:val="34"/>
        </w:rPr>
        <w:t>Bỏ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tick: </w:t>
      </w:r>
      <w:r w:rsidRPr="00372E8C">
        <w:rPr>
          <w:rFonts w:ascii="Times New Roman" w:hAnsi="Times New Roman" w:cs="Times New Roman"/>
          <w:b/>
          <w:sz w:val="34"/>
          <w:szCs w:val="34"/>
        </w:rPr>
        <w:t>START SDK MANUALLY</w:t>
      </w:r>
    </w:p>
    <w:p w:rsidR="00372E8C" w:rsidRPr="00372E8C" w:rsidRDefault="00372E8C" w:rsidP="00372E8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4"/>
          <w:szCs w:val="34"/>
        </w:rPr>
      </w:pPr>
      <w:proofErr w:type="spellStart"/>
      <w:r w:rsidRPr="00372E8C">
        <w:rPr>
          <w:rFonts w:ascii="Times New Roman" w:hAnsi="Times New Roman" w:cs="Times New Roman"/>
          <w:sz w:val="34"/>
          <w:szCs w:val="34"/>
        </w:rPr>
        <w:t>Điền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r w:rsidRPr="00372E8C">
        <w:rPr>
          <w:rFonts w:ascii="Times New Roman" w:hAnsi="Times New Roman" w:cs="Times New Roman"/>
          <w:b/>
          <w:sz w:val="34"/>
          <w:szCs w:val="34"/>
        </w:rPr>
        <w:t>App Token</w:t>
      </w:r>
    </w:p>
    <w:p w:rsidR="00372E8C" w:rsidRPr="00372E8C" w:rsidRDefault="00372E8C" w:rsidP="00372E8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4"/>
          <w:szCs w:val="34"/>
        </w:rPr>
      </w:pPr>
      <w:proofErr w:type="spellStart"/>
      <w:r w:rsidRPr="00372E8C">
        <w:rPr>
          <w:rFonts w:ascii="Times New Roman" w:hAnsi="Times New Roman" w:cs="Times New Roman"/>
          <w:sz w:val="34"/>
          <w:szCs w:val="34"/>
        </w:rPr>
        <w:t>Enviroment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: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chọn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r w:rsidRPr="00372E8C">
        <w:rPr>
          <w:rFonts w:ascii="Times New Roman" w:hAnsi="Times New Roman" w:cs="Times New Roman"/>
          <w:b/>
          <w:sz w:val="34"/>
          <w:szCs w:val="34"/>
        </w:rPr>
        <w:t>Sandbox</w:t>
      </w:r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r w:rsidRPr="00372E8C">
        <w:rPr>
          <w:rFonts w:ascii="Times New Roman" w:hAnsi="Times New Roman" w:cs="Times New Roman"/>
          <w:b/>
          <w:sz w:val="34"/>
          <w:szCs w:val="34"/>
        </w:rPr>
        <w:t>TEST</w:t>
      </w:r>
      <w:r w:rsidRPr="00372E8C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chọn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r w:rsidRPr="00372E8C">
        <w:rPr>
          <w:rFonts w:ascii="Times New Roman" w:hAnsi="Times New Roman" w:cs="Times New Roman"/>
          <w:b/>
          <w:sz w:val="34"/>
          <w:szCs w:val="34"/>
        </w:rPr>
        <w:t>Production</w:t>
      </w:r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là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bản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r w:rsidRPr="00372E8C">
        <w:rPr>
          <w:rFonts w:ascii="Times New Roman" w:hAnsi="Times New Roman" w:cs="Times New Roman"/>
          <w:b/>
          <w:sz w:val="34"/>
          <w:szCs w:val="34"/>
        </w:rPr>
        <w:t>RELEASE</w:t>
      </w:r>
    </w:p>
    <w:p w:rsidR="00372E8C" w:rsidRPr="00372E8C" w:rsidRDefault="00372E8C" w:rsidP="00372E8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4"/>
          <w:szCs w:val="34"/>
        </w:rPr>
      </w:pPr>
      <w:proofErr w:type="spellStart"/>
      <w:r w:rsidRPr="00372E8C">
        <w:rPr>
          <w:rFonts w:ascii="Times New Roman" w:hAnsi="Times New Roman" w:cs="Times New Roman"/>
          <w:sz w:val="34"/>
          <w:szCs w:val="34"/>
        </w:rPr>
        <w:t>Các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set up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làm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như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hình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,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nếu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lấn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cấn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liên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372E8C">
        <w:rPr>
          <w:rFonts w:ascii="Times New Roman" w:hAnsi="Times New Roman" w:cs="Times New Roman"/>
          <w:sz w:val="34"/>
          <w:szCs w:val="34"/>
        </w:rPr>
        <w:t>hệ</w:t>
      </w:r>
      <w:proofErr w:type="spellEnd"/>
      <w:r w:rsidRPr="00372E8C">
        <w:rPr>
          <w:rFonts w:ascii="Times New Roman" w:hAnsi="Times New Roman" w:cs="Times New Roman"/>
          <w:sz w:val="34"/>
          <w:szCs w:val="34"/>
        </w:rPr>
        <w:t xml:space="preserve"> Leader</w:t>
      </w:r>
    </w:p>
    <w:p w:rsidR="00372E8C" w:rsidRDefault="00372E8C" w:rsidP="00372E8C">
      <w:pPr>
        <w:pStyle w:val="ListParagraph"/>
        <w:spacing w:line="360" w:lineRule="auto"/>
        <w:ind w:left="900"/>
        <w:rPr>
          <w:rFonts w:ascii="Times New Roman" w:hAnsi="Times New Roman" w:cs="Times New Roman"/>
          <w:b/>
          <w:sz w:val="36"/>
          <w:szCs w:val="30"/>
        </w:rPr>
      </w:pPr>
      <w:r>
        <w:rPr>
          <w:noProof/>
        </w:rPr>
        <w:drawing>
          <wp:inline distT="0" distB="0" distL="0" distR="0" wp14:anchorId="64A4662D" wp14:editId="210E0FBC">
            <wp:extent cx="5519969" cy="592455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8527" cy="59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0"/>
        </w:rPr>
        <w:br w:type="page"/>
      </w:r>
    </w:p>
    <w:p w:rsidR="00640583" w:rsidRPr="00640583" w:rsidRDefault="00640583" w:rsidP="005F7953">
      <w:pPr>
        <w:pStyle w:val="ListParagraph"/>
        <w:numPr>
          <w:ilvl w:val="0"/>
          <w:numId w:val="24"/>
        </w:numPr>
        <w:spacing w:line="360" w:lineRule="auto"/>
        <w:outlineLvl w:val="0"/>
        <w:rPr>
          <w:rFonts w:ascii="Times New Roman" w:hAnsi="Times New Roman" w:cs="Times New Roman"/>
          <w:b/>
          <w:sz w:val="36"/>
          <w:szCs w:val="30"/>
        </w:rPr>
      </w:pPr>
      <w:proofErr w:type="spellStart"/>
      <w:r w:rsidRPr="00640583">
        <w:rPr>
          <w:rFonts w:ascii="Times New Roman" w:hAnsi="Times New Roman" w:cs="Times New Roman"/>
          <w:b/>
          <w:sz w:val="36"/>
          <w:szCs w:val="30"/>
        </w:rPr>
        <w:lastRenderedPageBreak/>
        <w:t>Sử</w:t>
      </w:r>
      <w:proofErr w:type="spellEnd"/>
      <w:r w:rsidRPr="0064058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Pr="00640583">
        <w:rPr>
          <w:rFonts w:ascii="Times New Roman" w:hAnsi="Times New Roman" w:cs="Times New Roman"/>
          <w:b/>
          <w:sz w:val="36"/>
          <w:szCs w:val="30"/>
        </w:rPr>
        <w:t>dụng</w:t>
      </w:r>
      <w:proofErr w:type="spellEnd"/>
      <w:r w:rsidRPr="00640583">
        <w:rPr>
          <w:rFonts w:ascii="Times New Roman" w:hAnsi="Times New Roman" w:cs="Times New Roman"/>
          <w:b/>
          <w:sz w:val="36"/>
          <w:szCs w:val="30"/>
        </w:rPr>
        <w:t xml:space="preserve"> </w:t>
      </w:r>
      <w:r w:rsidR="007C56BC">
        <w:rPr>
          <w:rFonts w:ascii="Times New Roman" w:hAnsi="Times New Roman" w:cs="Times New Roman"/>
          <w:b/>
          <w:sz w:val="36"/>
          <w:szCs w:val="30"/>
        </w:rPr>
        <w:t>Notification</w:t>
      </w:r>
    </w:p>
    <w:p w:rsidR="00640583" w:rsidRPr="007C56BC" w:rsidRDefault="007C56BC" w:rsidP="007C56BC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t xml:space="preserve"> </w:t>
      </w:r>
      <w:r w:rsidRPr="007C56BC">
        <w:rPr>
          <w:rFonts w:ascii="Times New Roman" w:hAnsi="Times New Roman" w:cs="Times New Roman"/>
          <w:b/>
          <w:sz w:val="30"/>
          <w:szCs w:val="30"/>
        </w:rPr>
        <w:t>Edit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rPr>
          <w:rFonts w:ascii="Times New Roman" w:hAnsi="Times New Roman" w:cs="Times New Roman"/>
          <w:sz w:val="30"/>
          <w:szCs w:val="30"/>
        </w:rPr>
        <w:sym w:font="Wingdings" w:char="F0E0"/>
      </w:r>
      <w:r w:rsidRPr="007C56BC"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rPr>
          <w:rFonts w:ascii="Times New Roman" w:hAnsi="Times New Roman" w:cs="Times New Roman"/>
          <w:b/>
          <w:sz w:val="30"/>
          <w:szCs w:val="30"/>
        </w:rPr>
        <w:t>Project Settings</w:t>
      </w:r>
      <w:r w:rsidRPr="007C56BC"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rPr>
          <w:rFonts w:ascii="Times New Roman" w:hAnsi="Times New Roman" w:cs="Times New Roman"/>
          <w:sz w:val="30"/>
          <w:szCs w:val="30"/>
        </w:rPr>
        <w:sym w:font="Wingdings" w:char="F0E0"/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7C56BC">
        <w:rPr>
          <w:rFonts w:ascii="Times New Roman" w:hAnsi="Times New Roman" w:cs="Times New Roman"/>
          <w:b/>
          <w:sz w:val="30"/>
          <w:szCs w:val="30"/>
        </w:rPr>
        <w:t>Mobile Notifications</w:t>
      </w:r>
      <w:r>
        <w:rPr>
          <w:rFonts w:ascii="Times New Roman" w:hAnsi="Times New Roman" w:cs="Times New Roman"/>
          <w:b/>
          <w:sz w:val="30"/>
          <w:szCs w:val="30"/>
        </w:rPr>
        <w:t xml:space="preserve">: </w:t>
      </w:r>
      <w:proofErr w:type="spellStart"/>
      <w:r>
        <w:rPr>
          <w:rFonts w:ascii="Times New Roman" w:hAnsi="Times New Roman" w:cs="Times New Roman"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icon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noti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sz w:val="30"/>
          <w:szCs w:val="30"/>
        </w:rPr>
        <w:t>nhớ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tên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noti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quy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tắc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:rsidR="007C56BC" w:rsidRPr="00D82F78" w:rsidRDefault="007C56BC" w:rsidP="007C56B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Icon Small: “icon_0” – </w:t>
      </w:r>
      <w:proofErr w:type="spellStart"/>
      <w:r>
        <w:rPr>
          <w:rFonts w:ascii="Times New Roman" w:hAnsi="Times New Roman" w:cs="Times New Roman"/>
          <w:sz w:val="30"/>
          <w:szCs w:val="30"/>
        </w:rPr>
        <w:t>kích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thước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48x48 </w:t>
      </w:r>
      <w:proofErr w:type="spellStart"/>
      <w:r>
        <w:rPr>
          <w:rFonts w:ascii="Times New Roman" w:hAnsi="Times New Roman" w:cs="Times New Roman"/>
          <w:sz w:val="30"/>
          <w:szCs w:val="30"/>
        </w:rPr>
        <w:t>px</w:t>
      </w:r>
      <w:proofErr w:type="spellEnd"/>
    </w:p>
    <w:p w:rsidR="00D82F78" w:rsidRPr="00D82F78" w:rsidRDefault="00D82F78" w:rsidP="00D82F78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Icon </w:t>
      </w:r>
      <w:r>
        <w:rPr>
          <w:rFonts w:ascii="Times New Roman" w:hAnsi="Times New Roman" w:cs="Times New Roman"/>
          <w:sz w:val="30"/>
          <w:szCs w:val="30"/>
        </w:rPr>
        <w:t>Large</w:t>
      </w:r>
      <w:r>
        <w:rPr>
          <w:rFonts w:ascii="Times New Roman" w:hAnsi="Times New Roman" w:cs="Times New Roman"/>
          <w:sz w:val="30"/>
          <w:szCs w:val="30"/>
        </w:rPr>
        <w:t>: “icon_</w:t>
      </w:r>
      <w:r>
        <w:rPr>
          <w:rFonts w:ascii="Times New Roman" w:hAnsi="Times New Roman" w:cs="Times New Roman"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 xml:space="preserve">” – </w:t>
      </w:r>
      <w:proofErr w:type="spellStart"/>
      <w:r>
        <w:rPr>
          <w:rFonts w:ascii="Times New Roman" w:hAnsi="Times New Roman" w:cs="Times New Roman"/>
          <w:sz w:val="30"/>
          <w:szCs w:val="30"/>
        </w:rPr>
        <w:t>kích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thước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192x192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px</w:t>
      </w:r>
      <w:proofErr w:type="spellEnd"/>
    </w:p>
    <w:p w:rsidR="00D82F78" w:rsidRPr="00D82F78" w:rsidRDefault="00D82F78" w:rsidP="00D82F78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30"/>
          <w:szCs w:val="30"/>
        </w:rPr>
      </w:pPr>
    </w:p>
    <w:p w:rsidR="00D82F78" w:rsidRDefault="00D82F78" w:rsidP="00D82F78">
      <w:pPr>
        <w:pStyle w:val="ListParagraph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1B8CE1EF" wp14:editId="0E87061D">
            <wp:extent cx="6162675" cy="49421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9393" cy="494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F78" w:rsidRDefault="00D82F78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:rsidR="00D82F78" w:rsidRPr="00D82F78" w:rsidRDefault="00D82F78" w:rsidP="00D82F78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lastRenderedPageBreak/>
        <w:t>Vào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82F78">
        <w:rPr>
          <w:rFonts w:ascii="Times New Roman" w:hAnsi="Times New Roman" w:cs="Times New Roman"/>
          <w:b/>
          <w:sz w:val="30"/>
          <w:szCs w:val="30"/>
        </w:rPr>
        <w:t>NotificationConfig.Asset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thêm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tin </w:t>
      </w:r>
      <w:proofErr w:type="spellStart"/>
      <w:r>
        <w:rPr>
          <w:rFonts w:ascii="Times New Roman" w:hAnsi="Times New Roman" w:cs="Times New Roman"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Noti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như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mẫu</w:t>
      </w:r>
      <w:proofErr w:type="spellEnd"/>
      <w:r>
        <w:rPr>
          <w:rFonts w:ascii="Times New Roman" w:hAnsi="Times New Roman" w:cs="Times New Roman"/>
          <w:sz w:val="30"/>
          <w:szCs w:val="30"/>
        </w:rPr>
        <w:t>:</w:t>
      </w:r>
    </w:p>
    <w:p w:rsidR="00D82F78" w:rsidRPr="0024015E" w:rsidRDefault="00D82F78" w:rsidP="00D82F78">
      <w:pPr>
        <w:pStyle w:val="ListParagraph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44094F0F" wp14:editId="472C412B">
            <wp:extent cx="6162675" cy="3009259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2341" cy="30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2F78" w:rsidRPr="0024015E" w:rsidRDefault="00D82F78" w:rsidP="00D82F78">
      <w:pPr>
        <w:pStyle w:val="ListParagraph"/>
        <w:spacing w:line="360" w:lineRule="auto"/>
        <w:ind w:left="1620"/>
        <w:rPr>
          <w:rFonts w:ascii="Times New Roman" w:hAnsi="Times New Roman" w:cs="Times New Roman"/>
          <w:b/>
          <w:sz w:val="30"/>
          <w:szCs w:val="30"/>
        </w:rPr>
      </w:pPr>
    </w:p>
    <w:p w:rsidR="00640583" w:rsidRDefault="00640583" w:rsidP="00640583">
      <w:pPr>
        <w:pStyle w:val="ListParagraph"/>
        <w:spacing w:line="360" w:lineRule="auto"/>
        <w:ind w:left="1080"/>
        <w:rPr>
          <w:rFonts w:ascii="Bookman Old Style" w:hAnsi="Bookman Old Style" w:cs="Times New Roman"/>
          <w:i/>
          <w:sz w:val="30"/>
          <w:szCs w:val="30"/>
        </w:rPr>
      </w:pPr>
    </w:p>
    <w:p w:rsidR="00640583" w:rsidRPr="00640583" w:rsidRDefault="00640583" w:rsidP="00640583">
      <w:pPr>
        <w:pStyle w:val="ListParagraph"/>
        <w:spacing w:line="360" w:lineRule="auto"/>
        <w:ind w:left="630"/>
        <w:rPr>
          <w:rFonts w:ascii="Bookman Old Style" w:hAnsi="Bookman Old Style" w:cs="Times New Roman"/>
          <w:b/>
          <w:i/>
          <w:sz w:val="30"/>
          <w:szCs w:val="30"/>
        </w:rPr>
      </w:pPr>
    </w:p>
    <w:sectPr w:rsidR="00640583" w:rsidRPr="00640583" w:rsidSect="00B625FF">
      <w:pgSz w:w="12240" w:h="15840"/>
      <w:pgMar w:top="1440" w:right="99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8741B89"/>
    <w:multiLevelType w:val="hybridMultilevel"/>
    <w:tmpl w:val="7EFABC9C"/>
    <w:lvl w:ilvl="0" w:tplc="9E743FF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5A27F96"/>
    <w:multiLevelType w:val="hybridMultilevel"/>
    <w:tmpl w:val="C13EDFB4"/>
    <w:lvl w:ilvl="0" w:tplc="813E8D68">
      <w:start w:val="1"/>
      <w:numFmt w:val="bullet"/>
      <w:lvlText w:val=""/>
      <w:lvlJc w:val="left"/>
      <w:pPr>
        <w:ind w:left="1620" w:hanging="360"/>
      </w:pPr>
      <w:rPr>
        <w:rFonts w:ascii="Symbol" w:eastAsiaTheme="minorHAnsi" w:hAnsi="Symbol" w:cs="Times New Roman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2E47BE"/>
    <w:multiLevelType w:val="hybridMultilevel"/>
    <w:tmpl w:val="455C3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2"/>
  </w:num>
  <w:num w:numId="3">
    <w:abstractNumId w:val="10"/>
  </w:num>
  <w:num w:numId="4">
    <w:abstractNumId w:val="24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3"/>
  </w:num>
  <w:num w:numId="21">
    <w:abstractNumId w:val="18"/>
  </w:num>
  <w:num w:numId="22">
    <w:abstractNumId w:val="11"/>
  </w:num>
  <w:num w:numId="23">
    <w:abstractNumId w:val="25"/>
  </w:num>
  <w:num w:numId="24">
    <w:abstractNumId w:val="21"/>
  </w:num>
  <w:num w:numId="25">
    <w:abstractNumId w:val="14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509"/>
    <w:rsid w:val="001629C0"/>
    <w:rsid w:val="0024015E"/>
    <w:rsid w:val="00241536"/>
    <w:rsid w:val="0026377A"/>
    <w:rsid w:val="002F1E9E"/>
    <w:rsid w:val="00372E8C"/>
    <w:rsid w:val="00480209"/>
    <w:rsid w:val="00527130"/>
    <w:rsid w:val="00543C6B"/>
    <w:rsid w:val="00566EA0"/>
    <w:rsid w:val="005F7953"/>
    <w:rsid w:val="00612D03"/>
    <w:rsid w:val="00640583"/>
    <w:rsid w:val="00645252"/>
    <w:rsid w:val="006977C3"/>
    <w:rsid w:val="006D3D74"/>
    <w:rsid w:val="007C56BC"/>
    <w:rsid w:val="0083569A"/>
    <w:rsid w:val="008C505E"/>
    <w:rsid w:val="008D1E62"/>
    <w:rsid w:val="008F311C"/>
    <w:rsid w:val="009A5509"/>
    <w:rsid w:val="009B49C0"/>
    <w:rsid w:val="00A9204E"/>
    <w:rsid w:val="00A9364E"/>
    <w:rsid w:val="00AA0286"/>
    <w:rsid w:val="00B1531E"/>
    <w:rsid w:val="00B625FF"/>
    <w:rsid w:val="00BF548B"/>
    <w:rsid w:val="00D63662"/>
    <w:rsid w:val="00D82F78"/>
    <w:rsid w:val="00E147C3"/>
    <w:rsid w:val="00E22C32"/>
    <w:rsid w:val="00F729EB"/>
    <w:rsid w:val="00F83220"/>
    <w:rsid w:val="00F92B4A"/>
    <w:rsid w:val="00FD6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BBF07"/>
  <w15:chartTrackingRefBased/>
  <w15:docId w15:val="{C70202AC-6F2B-49A5-8ACB-F2FD1D639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9A5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3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4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18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68039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203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764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32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129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71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972311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DCDCDC"/>
                                    <w:left w:val="single" w:sz="6" w:space="5" w:color="DCDCDC"/>
                                    <w:bottom w:val="single" w:sz="6" w:space="0" w:color="DCDCDC"/>
                                    <w:right w:val="single" w:sz="6" w:space="14" w:color="DCDCDC"/>
                                  </w:divBdr>
                                  <w:divsChild>
                                    <w:div w:id="55006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845300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437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4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90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047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667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1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161269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773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22031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07642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0786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01190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8400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85440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9528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417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05800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9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682394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297682865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0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73666251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06783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54504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020318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39515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447132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6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4" w:space="0" w:color="auto"/>
                                    <w:left w:val="single" w:sz="24" w:space="0" w:color="auto"/>
                                    <w:bottom w:val="single" w:sz="2" w:space="0" w:color="auto"/>
                                    <w:right w:val="single" w:sz="24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4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9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06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4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35661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32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631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3797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37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7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36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385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5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96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752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61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6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4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0497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09513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56703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90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9631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4134">
                                      <w:marLeft w:val="15"/>
                                      <w:marRight w:val="30"/>
                                      <w:marTop w:val="1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00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0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501043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79787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87689689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208303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39141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701808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8EAED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6394544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22881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3249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161963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8EAED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3709582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79917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3038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564768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8EAED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3605477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85756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30512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542490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8EAED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70152006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506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60537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960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C2C2C2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5133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46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274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188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3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6055">
              <w:marLeft w:val="0"/>
              <w:marRight w:val="0"/>
              <w:marTop w:val="0"/>
              <w:marBottom w:val="0"/>
              <w:divBdr>
                <w:top w:val="single" w:sz="12" w:space="0" w:color="1A73E8"/>
                <w:left w:val="single" w:sz="12" w:space="2" w:color="1A73E8"/>
                <w:bottom w:val="single" w:sz="12" w:space="0" w:color="1A73E8"/>
                <w:right w:val="single" w:sz="12" w:space="2" w:color="1A73E8"/>
              </w:divBdr>
              <w:divsChild>
                <w:div w:id="82693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77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ogleads/googleads-mobile-unity/release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adjust/unity_sdk/releases" TargetMode="External"/><Relationship Id="rId39" Type="http://schemas.openxmlformats.org/officeDocument/2006/relationships/image" Target="media/image22.png"/><Relationship Id="rId21" Type="http://schemas.openxmlformats.org/officeDocument/2006/relationships/hyperlink" Target="https://developers.is.com/ironsource-mobile/unity/unity-plugin/" TargetMode="External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github.com/AppsFlyerSDK/appsflyer-unity-plugin/releases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atsoft-io/Ads-vs-Tracking-Template/releases" TargetMode="External"/><Relationship Id="rId14" Type="http://schemas.openxmlformats.org/officeDocument/2006/relationships/hyperlink" Target="https://github.com/googleads/googleads-mobile-unity/blob/main/samples/HelloWorld/Assets/Scripts/GoogleAdMobController.c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firebase/firebase-unity-sdk/releases" TargetMode="External"/><Relationship Id="rId17" Type="http://schemas.openxmlformats.org/officeDocument/2006/relationships/hyperlink" Target="https://dash.applovin.com/documentation/mediation/unity/getting-started/integration" TargetMode="External"/><Relationship Id="rId25" Type="http://schemas.openxmlformats.org/officeDocument/2006/relationships/hyperlink" Target="https://github.com/atsoft-io/Ads-vs-Tracking-Template/releases/download/v1.1/ATSoft_Scene_Toolbar.unitypackage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son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758A78-2FF8-4BD7-A2F1-A417985E5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621</TotalTime>
  <Pages>24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26</cp:revision>
  <dcterms:created xsi:type="dcterms:W3CDTF">2022-11-08T04:02:00Z</dcterms:created>
  <dcterms:modified xsi:type="dcterms:W3CDTF">2022-11-25T04:43:00Z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